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17F72168" w:rsidR="00F34A9B" w:rsidRPr="005C397A" w:rsidRDefault="002A6E92" w:rsidP="0044308E">
      <w:pPr>
        <w:spacing w:line="240" w:lineRule="auto"/>
        <w:jc w:val="left"/>
        <w:rPr>
          <w:b/>
          <w:i/>
          <w:color w:val="2A62A6"/>
          <w:sz w:val="32"/>
          <w:szCs w:val="32"/>
        </w:rPr>
      </w:pPr>
      <w:r w:rsidRPr="00E85586">
        <w:rPr>
          <w:b/>
          <w:i/>
          <w:noProof/>
          <w:color w:val="2A62A6"/>
          <w:sz w:val="32"/>
          <w:szCs w:val="32"/>
        </w:rPr>
        <w:drawing>
          <wp:inline distT="0" distB="0" distL="0" distR="0" wp14:anchorId="6219E4B7" wp14:editId="238E5A3F">
            <wp:extent cx="1303020" cy="774551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6169" cy="8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A0CCBE7" w:rsidR="00F34A9B" w:rsidRPr="0044308E" w:rsidRDefault="00F4514E">
      <w:pPr>
        <w:pBdr>
          <w:bottom w:val="single" w:sz="4" w:space="1" w:color="808080"/>
        </w:pBdr>
        <w:rPr>
          <w:rFonts w:cs="Arial"/>
          <w:b/>
          <w:color w:val="951B13"/>
          <w:sz w:val="52"/>
          <w:szCs w:val="48"/>
        </w:rPr>
      </w:pPr>
      <w:proofErr w:type="spellStart"/>
      <w:r w:rsidRPr="0044308E">
        <w:rPr>
          <w:rFonts w:cs="Arial"/>
          <w:b/>
          <w:color w:val="951B13"/>
          <w:sz w:val="52"/>
          <w:szCs w:val="48"/>
        </w:rPr>
        <w:t>Hệ</w:t>
      </w:r>
      <w:proofErr w:type="spellEnd"/>
      <w:r w:rsidRPr="0044308E">
        <w:rPr>
          <w:rFonts w:cs="Arial"/>
          <w:b/>
          <w:color w:val="951B13"/>
          <w:sz w:val="52"/>
          <w:szCs w:val="48"/>
        </w:rPr>
        <w:t xml:space="preserve"> </w:t>
      </w:r>
      <w:proofErr w:type="spellStart"/>
      <w:r w:rsidRPr="0044308E">
        <w:rPr>
          <w:rFonts w:cs="Arial"/>
          <w:b/>
          <w:color w:val="951B13"/>
          <w:sz w:val="52"/>
          <w:szCs w:val="48"/>
        </w:rPr>
        <w:t>thống</w:t>
      </w:r>
      <w:proofErr w:type="spellEnd"/>
      <w:r w:rsidRPr="0044308E">
        <w:rPr>
          <w:rFonts w:cs="Arial"/>
          <w:b/>
          <w:color w:val="951B13"/>
          <w:sz w:val="52"/>
          <w:szCs w:val="48"/>
        </w:rPr>
        <w:t xml:space="preserve"> </w:t>
      </w:r>
      <w:proofErr w:type="spellStart"/>
      <w:r w:rsidRPr="0044308E">
        <w:rPr>
          <w:rFonts w:cs="Arial"/>
          <w:b/>
          <w:color w:val="951B13"/>
          <w:sz w:val="52"/>
          <w:szCs w:val="48"/>
        </w:rPr>
        <w:t>quản</w:t>
      </w:r>
      <w:proofErr w:type="spellEnd"/>
      <w:r w:rsidRPr="0044308E">
        <w:rPr>
          <w:rFonts w:cs="Arial"/>
          <w:b/>
          <w:color w:val="951B13"/>
          <w:sz w:val="52"/>
          <w:szCs w:val="48"/>
        </w:rPr>
        <w:t xml:space="preserve"> </w:t>
      </w:r>
      <w:proofErr w:type="spellStart"/>
      <w:r w:rsidRPr="0044308E">
        <w:rPr>
          <w:rFonts w:cs="Arial"/>
          <w:b/>
          <w:color w:val="951B13"/>
          <w:sz w:val="52"/>
          <w:szCs w:val="48"/>
        </w:rPr>
        <w:t>lý</w:t>
      </w:r>
      <w:proofErr w:type="spellEnd"/>
      <w:r w:rsidRPr="0044308E">
        <w:rPr>
          <w:rFonts w:cs="Arial"/>
          <w:b/>
          <w:color w:val="951B13"/>
          <w:sz w:val="52"/>
          <w:szCs w:val="48"/>
        </w:rPr>
        <w:t xml:space="preserve"> </w:t>
      </w:r>
      <w:proofErr w:type="spellStart"/>
      <w:r w:rsidRPr="0044308E">
        <w:rPr>
          <w:rFonts w:cs="Arial"/>
          <w:b/>
          <w:color w:val="951B13"/>
          <w:sz w:val="52"/>
          <w:szCs w:val="48"/>
        </w:rPr>
        <w:t>rạp</w:t>
      </w:r>
      <w:proofErr w:type="spellEnd"/>
      <w:r w:rsidRPr="0044308E">
        <w:rPr>
          <w:rFonts w:cs="Arial"/>
          <w:b/>
          <w:color w:val="951B13"/>
          <w:sz w:val="52"/>
          <w:szCs w:val="48"/>
        </w:rPr>
        <w:t xml:space="preserve"> </w:t>
      </w:r>
      <w:proofErr w:type="spellStart"/>
      <w:r w:rsidRPr="0044308E">
        <w:rPr>
          <w:rFonts w:cs="Arial"/>
          <w:b/>
          <w:color w:val="951B13"/>
          <w:sz w:val="52"/>
          <w:szCs w:val="48"/>
        </w:rPr>
        <w:t>chiếu</w:t>
      </w:r>
      <w:proofErr w:type="spellEnd"/>
      <w:r w:rsidRPr="0044308E">
        <w:rPr>
          <w:rFonts w:cs="Arial"/>
          <w:b/>
          <w:color w:val="951B13"/>
          <w:sz w:val="52"/>
          <w:szCs w:val="48"/>
        </w:rPr>
        <w:t xml:space="preserve"> </w:t>
      </w:r>
      <w:proofErr w:type="spellStart"/>
      <w:r w:rsidRPr="0044308E">
        <w:rPr>
          <w:rFonts w:cs="Arial"/>
          <w:b/>
          <w:color w:val="951B13"/>
          <w:sz w:val="52"/>
          <w:szCs w:val="48"/>
        </w:rPr>
        <w:t>phim</w:t>
      </w:r>
      <w:proofErr w:type="spellEnd"/>
    </w:p>
    <w:p w14:paraId="56AB61EB" w14:textId="6AD2DB1F" w:rsidR="00F34A9B" w:rsidRPr="009A57EC" w:rsidRDefault="0044308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b/>
          <w:i/>
          <w:sz w:val="42"/>
        </w:rPr>
        <w:t>Quản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trị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dự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án</w:t>
      </w:r>
      <w:proofErr w:type="spellEnd"/>
    </w:p>
    <w:p w14:paraId="07D84872" w14:textId="6BD93BC1" w:rsidR="00F34A9B" w:rsidRDefault="00F34A9B" w:rsidP="00E83396"/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5F5ECCD3" w14:textId="43A2774F" w:rsidR="00334BF5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81498" w:history="1">
        <w:r w:rsidR="00334BF5" w:rsidRPr="00F61915">
          <w:rPr>
            <w:rStyle w:val="Siuktni"/>
            <w:noProof/>
          </w:rPr>
          <w:t>1.</w:t>
        </w:r>
        <w:r w:rsidR="00334BF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334BF5" w:rsidRPr="00F61915">
          <w:rPr>
            <w:rStyle w:val="Siuktni"/>
            <w:noProof/>
          </w:rPr>
          <w:t>Giới thiệu dự án</w:t>
        </w:r>
        <w:r w:rsidR="00334BF5">
          <w:rPr>
            <w:noProof/>
            <w:webHidden/>
          </w:rPr>
          <w:tab/>
        </w:r>
        <w:r w:rsidR="00334BF5">
          <w:rPr>
            <w:noProof/>
            <w:webHidden/>
          </w:rPr>
          <w:fldChar w:fldCharType="begin"/>
        </w:r>
        <w:r w:rsidR="00334BF5">
          <w:rPr>
            <w:noProof/>
            <w:webHidden/>
          </w:rPr>
          <w:instrText xml:space="preserve"> PAGEREF _Toc27481498 \h </w:instrText>
        </w:r>
        <w:r w:rsidR="00334BF5">
          <w:rPr>
            <w:noProof/>
            <w:webHidden/>
          </w:rPr>
        </w:r>
        <w:r w:rsidR="00334BF5">
          <w:rPr>
            <w:noProof/>
            <w:webHidden/>
          </w:rPr>
          <w:fldChar w:fldCharType="separate"/>
        </w:r>
        <w:r w:rsidR="00334BF5">
          <w:rPr>
            <w:noProof/>
            <w:webHidden/>
          </w:rPr>
          <w:t>6</w:t>
        </w:r>
        <w:r w:rsidR="00334BF5">
          <w:rPr>
            <w:noProof/>
            <w:webHidden/>
          </w:rPr>
          <w:fldChar w:fldCharType="end"/>
        </w:r>
      </w:hyperlink>
    </w:p>
    <w:p w14:paraId="52E4ACEB" w14:textId="240E03FA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499" w:history="1">
        <w:r w:rsidRPr="00F61915">
          <w:rPr>
            <w:rStyle w:val="Siuktni"/>
            <w:rFonts w:cs="Tahom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CA8D49" w14:textId="64B1883A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00" w:history="1">
        <w:r w:rsidRPr="00F61915">
          <w:rPr>
            <w:rStyle w:val="Siuktni"/>
            <w:rFonts w:cs="Tahom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9B0229" w14:textId="42032A8E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01" w:history="1">
        <w:r w:rsidRPr="00F61915">
          <w:rPr>
            <w:rStyle w:val="Siuktn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AEB42B" w14:textId="0A0A35C7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02" w:history="1">
        <w:r w:rsidRPr="00F61915">
          <w:rPr>
            <w:rStyle w:val="Siuktni"/>
            <w:rFonts w:cs="Tahom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427DDB" w14:textId="46BC0129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03" w:history="1">
        <w:r w:rsidRPr="00F61915">
          <w:rPr>
            <w:rStyle w:val="Siuktni"/>
            <w:rFonts w:cs="Tahom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E32928" w14:textId="516A3D21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04" w:history="1">
        <w:r w:rsidRPr="00F61915">
          <w:rPr>
            <w:rStyle w:val="Siuktni"/>
            <w:rFonts w:cs="Tahom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Phân chia vai trò của thành viên dự án và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AE9AE7" w14:textId="6A0E84F8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05" w:history="1">
        <w:r w:rsidRPr="00F61915">
          <w:rPr>
            <w:rStyle w:val="Siuktni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7972AD" w14:textId="224C07F2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06" w:history="1">
        <w:r w:rsidRPr="00F61915">
          <w:rPr>
            <w:rStyle w:val="Siuktni"/>
            <w:rFonts w:cs="Tahom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Yêu cầu khách 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3119C2" w14:textId="12C65019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07" w:history="1">
        <w:r w:rsidRPr="00F61915">
          <w:rPr>
            <w:rStyle w:val="Siuktni"/>
            <w:noProof/>
          </w:rPr>
          <w:t>3.1.1.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Yêu cầu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B6092F" w14:textId="3A816A75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08" w:history="1">
        <w:r w:rsidRPr="00F61915">
          <w:rPr>
            <w:rStyle w:val="Siuktni"/>
            <w:noProof/>
          </w:rPr>
          <w:t>3.1.2.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Yêu cầu phi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8B2484" w14:textId="72272988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09" w:history="1">
        <w:r w:rsidRPr="00F61915">
          <w:rPr>
            <w:rStyle w:val="Siuktni"/>
            <w:rFonts w:cs="Tahom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Mô hình hoạt động hiện thời –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04D0FD" w14:textId="31D571C7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10" w:history="1">
        <w:r w:rsidRPr="00F61915">
          <w:rPr>
            <w:rStyle w:val="Siuktni"/>
            <w:rFonts w:cs="Tahom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Mô hình hoạt động dự kiến sau khi áp dụng sản phẩm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D26F9F" w14:textId="377838E6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11" w:history="1">
        <w:r w:rsidRPr="00F61915">
          <w:rPr>
            <w:rStyle w:val="Siuktni"/>
            <w:rFonts w:cs="Tahom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110E51" w14:textId="5DDD382D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12" w:history="1">
        <w:r w:rsidRPr="00F61915">
          <w:rPr>
            <w:rStyle w:val="Siuktni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5EEE1A" w14:textId="0F0DE83A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13" w:history="1">
        <w:r w:rsidRPr="00F61915">
          <w:rPr>
            <w:rStyle w:val="Siuktni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E12985" w14:textId="7227334D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14" w:history="1">
        <w:r w:rsidRPr="00F61915">
          <w:rPr>
            <w:rStyle w:val="Siuktni"/>
            <w:rFonts w:cs="Tahoma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02B780" w14:textId="62D2BFF5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15" w:history="1">
        <w:r w:rsidRPr="00F61915">
          <w:rPr>
            <w:rStyle w:val="Siuktni"/>
            <w:rFonts w:cs="Tahoma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46575C" w14:textId="2052E0D9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16" w:history="1">
        <w:r w:rsidRPr="00F61915">
          <w:rPr>
            <w:rStyle w:val="Siuktni"/>
            <w:rFonts w:cs="Tahoma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921E31" w14:textId="189123AA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17" w:history="1">
        <w:r w:rsidRPr="00F61915">
          <w:rPr>
            <w:rStyle w:val="Siuktni"/>
            <w:rFonts w:cs="Tahoma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9D195F" w14:textId="0E91FD06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18" w:history="1">
        <w:r w:rsidRPr="00F61915">
          <w:rPr>
            <w:rStyle w:val="Siuktni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E2F447" w14:textId="4E6EE81F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19" w:history="1">
        <w:r w:rsidRPr="00F61915">
          <w:rPr>
            <w:rStyle w:val="Siuktni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C22C6B" w14:textId="5B3E0C85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20" w:history="1">
        <w:r w:rsidRPr="00F61915">
          <w:rPr>
            <w:rStyle w:val="Siuktni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2F02E6" w14:textId="5293F3C7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21" w:history="1">
        <w:r w:rsidRPr="00F61915">
          <w:rPr>
            <w:rStyle w:val="Siuktni"/>
            <w:rFonts w:cs="Tahoma"/>
            <w:noProof/>
            <w:lang w:eastAsia="en-US"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  <w:lang w:eastAsia="en-US"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8F1F52" w14:textId="61183BA1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22" w:history="1">
        <w:r w:rsidRPr="00F61915">
          <w:rPr>
            <w:rStyle w:val="Siuktni"/>
            <w:rFonts w:cs="Tahoma"/>
            <w:noProof/>
            <w:lang w:eastAsia="en-US"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  <w:lang w:eastAsia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B190F7" w14:textId="72BF76B1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23" w:history="1">
        <w:r w:rsidRPr="00F61915">
          <w:rPr>
            <w:rStyle w:val="Siuktni"/>
            <w:rFonts w:cs="Tahoma"/>
            <w:noProof/>
            <w:lang w:eastAsia="en-US"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  <w:lang w:eastAsia="en-US"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131718" w14:textId="67231B05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24" w:history="1">
        <w:r w:rsidRPr="00F61915">
          <w:rPr>
            <w:rStyle w:val="Siuktni"/>
            <w:rFonts w:cs="Tahoma"/>
            <w:noProof/>
            <w:lang w:eastAsia="en-US"/>
          </w:rPr>
          <w:t>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  <w:lang w:eastAsia="en-US"/>
          </w:rPr>
          <w:t>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69B283" w14:textId="425EE2CC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25" w:history="1">
        <w:r w:rsidRPr="00F61915">
          <w:rPr>
            <w:rStyle w:val="Siuktni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F20750" w14:textId="66D749B3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26" w:history="1">
        <w:r w:rsidRPr="00F61915">
          <w:rPr>
            <w:rStyle w:val="Siuktni"/>
            <w:rFonts w:cs="Tahoma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B0F499F" w14:textId="465E81B3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27" w:history="1">
        <w:r w:rsidRPr="00F61915">
          <w:rPr>
            <w:rStyle w:val="Siuktni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88567E" w14:textId="4C7E4F98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28" w:history="1">
        <w:r w:rsidRPr="00F61915">
          <w:rPr>
            <w:rStyle w:val="Siuktni"/>
            <w:rFonts w:cs="Tahoma"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6AF1D2" w14:textId="59261152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29" w:history="1">
        <w:r w:rsidRPr="00F61915">
          <w:rPr>
            <w:rStyle w:val="Siuktni"/>
            <w:noProof/>
          </w:rPr>
          <w:t>10.1.1.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Số commit của mỗi người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CBDB28" w14:textId="112266C7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30" w:history="1">
        <w:r w:rsidRPr="00F61915">
          <w:rPr>
            <w:rStyle w:val="Siuktni"/>
            <w:noProof/>
          </w:rPr>
          <w:t>10.1.2.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Phân bố commit của dự án (sáng chiều đêm…)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A36D85" w14:textId="52FC66E1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31" w:history="1">
        <w:r w:rsidRPr="00F61915">
          <w:rPr>
            <w:rStyle w:val="Siuktni"/>
            <w:noProof/>
          </w:rPr>
          <w:t>10.1.3.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Số dòng lệnh bị thay đổi: 406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AD2E94" w14:textId="624302EB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32" w:history="1">
        <w:r w:rsidRPr="00F61915">
          <w:rPr>
            <w:rStyle w:val="Siuktni"/>
            <w:noProof/>
          </w:rPr>
          <w:t>10.1.4.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Số dòng lệnh của dự án: 11473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E0C47F" w14:textId="51ED2DFD" w:rsidR="00334BF5" w:rsidRDefault="00334BF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81533" w:history="1">
        <w:r w:rsidRPr="00F61915">
          <w:rPr>
            <w:rStyle w:val="Siuktni"/>
            <w:rFonts w:cs="Tahoma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DF2915" w14:textId="53EE61EC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34" w:history="1">
        <w:r w:rsidRPr="00F61915">
          <w:rPr>
            <w:rStyle w:val="Siuktni"/>
            <w:noProof/>
          </w:rPr>
          <w:t>10.2.1.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Số task đã hoàn thành, chưa hoàn thành, muộn…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37E883" w14:textId="0C7D052B" w:rsidR="00334BF5" w:rsidRDefault="00334BF5">
      <w:pPr>
        <w:pStyle w:val="Muclu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27481535" w:history="1">
        <w:r w:rsidRPr="00F61915">
          <w:rPr>
            <w:rStyle w:val="Siuktni"/>
            <w:noProof/>
          </w:rPr>
          <w:t>10.2.2.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</w:rPr>
          <w:t>Bố trí task theo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DFDA48" w14:textId="69E1605D" w:rsidR="00334BF5" w:rsidRDefault="00334BF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81536" w:history="1">
        <w:r w:rsidRPr="00F61915">
          <w:rPr>
            <w:rStyle w:val="Siuktni"/>
            <w:noProof/>
            <w:lang w:eastAsia="en-US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61915">
          <w:rPr>
            <w:rStyle w:val="Siuktni"/>
            <w:noProof/>
            <w:lang w:eastAsia="en-US"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_Toc27481536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A721B3" w14:textId="2C070903" w:rsidR="00727431" w:rsidRDefault="00030EB1" w:rsidP="005F37E7">
      <w:pPr>
        <w:pStyle w:val="Mucluc3"/>
      </w:pPr>
      <w:r>
        <w:rPr>
          <w:rFonts w:eastAsia="Tahoma" w:cs="Tahoma"/>
          <w:u w:val="single"/>
        </w:rPr>
        <w:lastRenderedPageBreak/>
        <w:fldChar w:fldCharType="end"/>
      </w:r>
      <w:r w:rsidR="00F34A9B">
        <w:t xml:space="preserve"> </w:t>
      </w:r>
      <w:r w:rsidR="00727431">
        <w:br w:type="page"/>
      </w: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71DC12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407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p w14:paraId="55712A4A" w14:textId="77777777" w:rsidR="00F34A9B" w:rsidRDefault="00F34A9B" w:rsidP="005F37E7">
      <w:pPr>
        <w:pStyle w:val="Mucluc3"/>
      </w:pP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180"/>
        <w:gridCol w:w="1063"/>
        <w:gridCol w:w="1552"/>
        <w:gridCol w:w="1440"/>
      </w:tblGrid>
      <w:tr w:rsidR="005B13E2" w:rsidRPr="009A4C41" w14:paraId="75A98871" w14:textId="77777777" w:rsidTr="00A25A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71704514" w14:textId="77777777" w:rsidR="005B13E2" w:rsidRPr="009A4C41" w:rsidRDefault="005B13E2" w:rsidP="00A25A63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180" w:type="dxa"/>
          </w:tcPr>
          <w:p w14:paraId="7B16F531" w14:textId="77777777" w:rsidR="005B13E2" w:rsidRPr="009A4C41" w:rsidRDefault="005B13E2" w:rsidP="00A25A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063" w:type="dxa"/>
          </w:tcPr>
          <w:p w14:paraId="3AC94C6A" w14:textId="77777777" w:rsidR="005B13E2" w:rsidRPr="009A4C41" w:rsidRDefault="005B13E2" w:rsidP="00A25A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578562D6" w14:textId="77777777" w:rsidR="005B13E2" w:rsidRPr="009A4C41" w:rsidRDefault="005B13E2" w:rsidP="00A25A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32D8DE6" w14:textId="77777777" w:rsidR="005B13E2" w:rsidRPr="009A4C41" w:rsidRDefault="005B13E2" w:rsidP="00A25A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5B13E2" w:rsidRPr="009A4C41" w14:paraId="4C311818" w14:textId="77777777" w:rsidTr="00A25A6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3E459BB" w14:textId="77777777" w:rsidR="005B13E2" w:rsidRPr="009A4C41" w:rsidRDefault="005B13E2" w:rsidP="00A25A63">
            <w:r>
              <w:t>28</w:t>
            </w:r>
            <w:r w:rsidRPr="009A4C41">
              <w:t>/</w:t>
            </w:r>
            <w:r>
              <w:t>11</w:t>
            </w:r>
            <w:r w:rsidRPr="009A4C41">
              <w:t>/</w:t>
            </w:r>
            <w:r>
              <w:t>2019</w:t>
            </w:r>
          </w:p>
        </w:tc>
        <w:tc>
          <w:tcPr>
            <w:tcW w:w="3180" w:type="dxa"/>
          </w:tcPr>
          <w:p w14:paraId="6A530604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063" w:type="dxa"/>
          </w:tcPr>
          <w:p w14:paraId="0E1AB24E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1552" w:type="dxa"/>
          </w:tcPr>
          <w:p w14:paraId="31370E90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Hồng</w:t>
            </w:r>
            <w:proofErr w:type="spellEnd"/>
          </w:p>
        </w:tc>
        <w:tc>
          <w:tcPr>
            <w:tcW w:w="1440" w:type="dxa"/>
          </w:tcPr>
          <w:p w14:paraId="283674F1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Tiến</w:t>
            </w:r>
            <w:proofErr w:type="spellEnd"/>
          </w:p>
        </w:tc>
      </w:tr>
      <w:tr w:rsidR="005B13E2" w:rsidRPr="009A4C41" w14:paraId="4642EE5D" w14:textId="77777777" w:rsidTr="00A25A6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27622B2" w14:textId="77777777" w:rsidR="005B13E2" w:rsidRPr="009A4C41" w:rsidRDefault="005B13E2" w:rsidP="00A25A63">
            <w:r>
              <w:t>29</w:t>
            </w:r>
            <w:r w:rsidRPr="009A4C41">
              <w:t>/</w:t>
            </w:r>
            <w:r>
              <w:t>11</w:t>
            </w:r>
            <w:r w:rsidRPr="009A4C41">
              <w:t>/</w:t>
            </w:r>
            <w:r>
              <w:t>2019</w:t>
            </w:r>
          </w:p>
        </w:tc>
        <w:tc>
          <w:tcPr>
            <w:tcW w:w="3180" w:type="dxa"/>
          </w:tcPr>
          <w:p w14:paraId="591DAF33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063" w:type="dxa"/>
          </w:tcPr>
          <w:p w14:paraId="62D71BA1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1552" w:type="dxa"/>
          </w:tcPr>
          <w:p w14:paraId="714BE31A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Uyên</w:t>
            </w:r>
            <w:proofErr w:type="spellEnd"/>
          </w:p>
        </w:tc>
        <w:tc>
          <w:tcPr>
            <w:tcW w:w="1440" w:type="dxa"/>
          </w:tcPr>
          <w:p w14:paraId="075440B4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Hồng</w:t>
            </w:r>
            <w:proofErr w:type="spellEnd"/>
          </w:p>
        </w:tc>
      </w:tr>
      <w:tr w:rsidR="005B13E2" w:rsidRPr="009A4C41" w14:paraId="7DC58D03" w14:textId="77777777" w:rsidTr="00A25A6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0BF4FBD" w14:textId="77777777" w:rsidR="005B13E2" w:rsidRPr="009A4C41" w:rsidRDefault="005B13E2" w:rsidP="00A25A63">
            <w:r>
              <w:t>1/12/2019</w:t>
            </w:r>
          </w:p>
        </w:tc>
        <w:tc>
          <w:tcPr>
            <w:tcW w:w="3180" w:type="dxa"/>
          </w:tcPr>
          <w:p w14:paraId="1662B2FF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063" w:type="dxa"/>
          </w:tcPr>
          <w:p w14:paraId="63798FFD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1552" w:type="dxa"/>
          </w:tcPr>
          <w:p w14:paraId="4995D552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Hồng</w:t>
            </w:r>
            <w:proofErr w:type="spellEnd"/>
          </w:p>
        </w:tc>
        <w:tc>
          <w:tcPr>
            <w:tcW w:w="1440" w:type="dxa"/>
          </w:tcPr>
          <w:p w14:paraId="142580A9" w14:textId="3FC7528B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Tiến</w:t>
            </w:r>
            <w:proofErr w:type="spellEnd"/>
          </w:p>
        </w:tc>
      </w:tr>
      <w:tr w:rsidR="005B13E2" w:rsidRPr="009A4C41" w14:paraId="2432F0B1" w14:textId="77777777" w:rsidTr="00A25A6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EBFA015" w14:textId="77777777" w:rsidR="005B13E2" w:rsidRPr="009A4C41" w:rsidRDefault="005B13E2" w:rsidP="00A25A63">
            <w:r>
              <w:t>1/12/2019</w:t>
            </w:r>
          </w:p>
        </w:tc>
        <w:tc>
          <w:tcPr>
            <w:tcW w:w="3180" w:type="dxa"/>
          </w:tcPr>
          <w:p w14:paraId="386D0000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063" w:type="dxa"/>
          </w:tcPr>
          <w:p w14:paraId="48A5C695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1AC02004" w14:textId="5A5ED23D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Uyên</w:t>
            </w:r>
            <w:proofErr w:type="spellEnd"/>
          </w:p>
        </w:tc>
        <w:tc>
          <w:tcPr>
            <w:tcW w:w="1440" w:type="dxa"/>
          </w:tcPr>
          <w:p w14:paraId="579903C8" w14:textId="5E85766A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Hồng</w:t>
            </w:r>
            <w:proofErr w:type="spellEnd"/>
          </w:p>
        </w:tc>
      </w:tr>
      <w:tr w:rsidR="005B13E2" w:rsidRPr="009A4C41" w14:paraId="3D48F46C" w14:textId="77777777" w:rsidTr="00A25A6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51487264" w14:textId="77777777" w:rsidR="005B13E2" w:rsidRPr="009A4C41" w:rsidRDefault="005B13E2" w:rsidP="00A25A63">
            <w:r>
              <w:t>4/12/2019</w:t>
            </w:r>
          </w:p>
        </w:tc>
        <w:tc>
          <w:tcPr>
            <w:tcW w:w="3180" w:type="dxa"/>
          </w:tcPr>
          <w:p w14:paraId="63595A17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trao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1063" w:type="dxa"/>
          </w:tcPr>
          <w:p w14:paraId="75E2168B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552" w:type="dxa"/>
          </w:tcPr>
          <w:p w14:paraId="7D87CBCD" w14:textId="64C9C1B5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</w:t>
            </w:r>
            <w:proofErr w:type="spellEnd"/>
          </w:p>
        </w:tc>
        <w:tc>
          <w:tcPr>
            <w:tcW w:w="1440" w:type="dxa"/>
          </w:tcPr>
          <w:p w14:paraId="5DA27AAC" w14:textId="39B8C070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Uyên</w:t>
            </w:r>
            <w:proofErr w:type="spellEnd"/>
          </w:p>
        </w:tc>
      </w:tr>
      <w:tr w:rsidR="005B13E2" w:rsidRPr="009A4C41" w14:paraId="6C3A3236" w14:textId="77777777" w:rsidTr="00A25A6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D5A834" w14:textId="77777777" w:rsidR="005B13E2" w:rsidRPr="009A4C41" w:rsidRDefault="005B13E2" w:rsidP="00A25A63">
            <w:r>
              <w:t>5/12/2019</w:t>
            </w:r>
          </w:p>
        </w:tc>
        <w:tc>
          <w:tcPr>
            <w:tcW w:w="3180" w:type="dxa"/>
          </w:tcPr>
          <w:p w14:paraId="49A2ABFB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063" w:type="dxa"/>
          </w:tcPr>
          <w:p w14:paraId="00AC94E7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77D917CA" w14:textId="67A437CA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Tiến</w:t>
            </w:r>
            <w:proofErr w:type="spellEnd"/>
          </w:p>
        </w:tc>
        <w:tc>
          <w:tcPr>
            <w:tcW w:w="1440" w:type="dxa"/>
          </w:tcPr>
          <w:p w14:paraId="5E729139" w14:textId="2ABB3491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</w:t>
            </w:r>
            <w:proofErr w:type="spellEnd"/>
          </w:p>
        </w:tc>
      </w:tr>
      <w:tr w:rsidR="005B13E2" w:rsidRPr="009A4C41" w14:paraId="461850DF" w14:textId="77777777" w:rsidTr="00A25A6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FA54126" w14:textId="77777777" w:rsidR="005B13E2" w:rsidRPr="009A4C41" w:rsidRDefault="005B13E2" w:rsidP="00A25A63">
            <w:r>
              <w:t>5/12/2019</w:t>
            </w:r>
          </w:p>
        </w:tc>
        <w:tc>
          <w:tcPr>
            <w:tcW w:w="3180" w:type="dxa"/>
          </w:tcPr>
          <w:p w14:paraId="51C10846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  <w:r>
              <w:t xml:space="preserve"> logo, header doc</w:t>
            </w:r>
          </w:p>
        </w:tc>
        <w:tc>
          <w:tcPr>
            <w:tcW w:w="1063" w:type="dxa"/>
          </w:tcPr>
          <w:p w14:paraId="75674B7B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</w:t>
            </w:r>
          </w:p>
        </w:tc>
        <w:tc>
          <w:tcPr>
            <w:tcW w:w="1552" w:type="dxa"/>
          </w:tcPr>
          <w:p w14:paraId="16C796A9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Hồng</w:t>
            </w:r>
            <w:proofErr w:type="spellEnd"/>
          </w:p>
        </w:tc>
        <w:tc>
          <w:tcPr>
            <w:tcW w:w="1440" w:type="dxa"/>
          </w:tcPr>
          <w:p w14:paraId="01EB974F" w14:textId="168A6870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</w:t>
            </w:r>
            <w:proofErr w:type="spellEnd"/>
          </w:p>
        </w:tc>
      </w:tr>
      <w:tr w:rsidR="005B13E2" w:rsidRPr="009A4C41" w14:paraId="6E27CE5C" w14:textId="77777777" w:rsidTr="00A25A6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DE34412" w14:textId="77777777" w:rsidR="005B13E2" w:rsidRPr="009A4C41" w:rsidRDefault="005B13E2" w:rsidP="00A25A63">
            <w:r>
              <w:t>10/12/2019</w:t>
            </w:r>
          </w:p>
        </w:tc>
        <w:tc>
          <w:tcPr>
            <w:tcW w:w="3180" w:type="dxa"/>
          </w:tcPr>
          <w:p w14:paraId="02B734D8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1063" w:type="dxa"/>
          </w:tcPr>
          <w:p w14:paraId="4972EED3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</w:t>
            </w:r>
          </w:p>
        </w:tc>
        <w:tc>
          <w:tcPr>
            <w:tcW w:w="1552" w:type="dxa"/>
          </w:tcPr>
          <w:p w14:paraId="594102DF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Hồng</w:t>
            </w:r>
            <w:proofErr w:type="spellEnd"/>
          </w:p>
        </w:tc>
        <w:tc>
          <w:tcPr>
            <w:tcW w:w="1440" w:type="dxa"/>
          </w:tcPr>
          <w:p w14:paraId="2E181D46" w14:textId="3DC7EBB6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Tiến</w:t>
            </w:r>
            <w:proofErr w:type="spellEnd"/>
          </w:p>
        </w:tc>
      </w:tr>
      <w:tr w:rsidR="005B13E2" w:rsidRPr="009A4C41" w14:paraId="4E97455E" w14:textId="77777777" w:rsidTr="00A25A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82487A7" w14:textId="77777777" w:rsidR="005B13E2" w:rsidRPr="009A4C41" w:rsidRDefault="005B13E2" w:rsidP="00A25A63">
            <w:r>
              <w:t>10/12/2019</w:t>
            </w:r>
          </w:p>
        </w:tc>
        <w:tc>
          <w:tcPr>
            <w:tcW w:w="3180" w:type="dxa"/>
          </w:tcPr>
          <w:p w14:paraId="7C74B841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063" w:type="dxa"/>
          </w:tcPr>
          <w:p w14:paraId="24CD845C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7B5B82E1" w14:textId="1E89331D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</w:t>
            </w:r>
            <w:proofErr w:type="spellEnd"/>
          </w:p>
        </w:tc>
        <w:tc>
          <w:tcPr>
            <w:tcW w:w="1440" w:type="dxa"/>
          </w:tcPr>
          <w:p w14:paraId="00B8DA31" w14:textId="6A0C6C75" w:rsidR="005B13E2" w:rsidRPr="009A4C41" w:rsidRDefault="00CE0F16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Tiến</w:t>
            </w:r>
            <w:proofErr w:type="spellEnd"/>
          </w:p>
        </w:tc>
      </w:tr>
      <w:tr w:rsidR="005B13E2" w:rsidRPr="009A4C41" w14:paraId="07267C52" w14:textId="77777777" w:rsidTr="00A25A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C4D1080" w14:textId="77777777" w:rsidR="005B13E2" w:rsidRPr="009A4C41" w:rsidRDefault="005B13E2" w:rsidP="00A25A63">
            <w:r>
              <w:t>11/12/2019</w:t>
            </w:r>
          </w:p>
        </w:tc>
        <w:tc>
          <w:tcPr>
            <w:tcW w:w="3180" w:type="dxa"/>
          </w:tcPr>
          <w:p w14:paraId="537ECC46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063" w:type="dxa"/>
          </w:tcPr>
          <w:p w14:paraId="426F8819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BC50BC9" w14:textId="5B85321A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Uyên</w:t>
            </w:r>
            <w:proofErr w:type="spellEnd"/>
          </w:p>
        </w:tc>
        <w:tc>
          <w:tcPr>
            <w:tcW w:w="1440" w:type="dxa"/>
          </w:tcPr>
          <w:p w14:paraId="6161FCA7" w14:textId="6E2181D0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Hồng</w:t>
            </w:r>
            <w:proofErr w:type="spellEnd"/>
          </w:p>
        </w:tc>
      </w:tr>
      <w:tr w:rsidR="005B13E2" w:rsidRPr="009A4C41" w14:paraId="0061A189" w14:textId="77777777" w:rsidTr="00A25A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6A7C0D9C" w14:textId="14C382B4" w:rsidR="005B13E2" w:rsidRPr="009A4C41" w:rsidRDefault="005B13E2" w:rsidP="00A25A63">
            <w:r>
              <w:t>12/1</w:t>
            </w:r>
            <w:r w:rsidR="00334BF5">
              <w:t>2</w:t>
            </w:r>
            <w:r>
              <w:t>/2019</w:t>
            </w:r>
          </w:p>
        </w:tc>
        <w:tc>
          <w:tcPr>
            <w:tcW w:w="3180" w:type="dxa"/>
          </w:tcPr>
          <w:p w14:paraId="3422FFE0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  <w:r>
              <w:t xml:space="preserve"> 1</w:t>
            </w:r>
          </w:p>
        </w:tc>
        <w:tc>
          <w:tcPr>
            <w:tcW w:w="1063" w:type="dxa"/>
          </w:tcPr>
          <w:p w14:paraId="3DBF04EC" w14:textId="77777777" w:rsidR="005B13E2" w:rsidRPr="009A4C41" w:rsidRDefault="005B13E2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42CB5B0" w14:textId="3CC7CF65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</w:t>
            </w:r>
            <w:proofErr w:type="spellEnd"/>
          </w:p>
        </w:tc>
        <w:tc>
          <w:tcPr>
            <w:tcW w:w="1440" w:type="dxa"/>
          </w:tcPr>
          <w:p w14:paraId="2243069E" w14:textId="0B2BE9DA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Uyên</w:t>
            </w:r>
            <w:proofErr w:type="spellEnd"/>
          </w:p>
        </w:tc>
      </w:tr>
      <w:tr w:rsidR="005B13E2" w:rsidRPr="009A4C41" w14:paraId="643B0996" w14:textId="77777777" w:rsidTr="00A25A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C7EB8D8" w14:textId="0035B1D5" w:rsidR="005B13E2" w:rsidRPr="009A4C41" w:rsidRDefault="00032E54" w:rsidP="00A25A63">
            <w:r>
              <w:t>1</w:t>
            </w:r>
            <w:r w:rsidR="004A293F">
              <w:t>6/1</w:t>
            </w:r>
            <w:r w:rsidR="00334BF5">
              <w:t>2</w:t>
            </w:r>
            <w:r w:rsidR="004A293F">
              <w:t>/2019</w:t>
            </w:r>
          </w:p>
        </w:tc>
        <w:tc>
          <w:tcPr>
            <w:tcW w:w="3180" w:type="dxa"/>
          </w:tcPr>
          <w:p w14:paraId="64861986" w14:textId="610FDB5F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  <w:r>
              <w:t xml:space="preserve"> 2</w:t>
            </w:r>
          </w:p>
        </w:tc>
        <w:tc>
          <w:tcPr>
            <w:tcW w:w="1063" w:type="dxa"/>
          </w:tcPr>
          <w:p w14:paraId="078E16DB" w14:textId="1E779A9D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1552" w:type="dxa"/>
          </w:tcPr>
          <w:p w14:paraId="710F759F" w14:textId="1B11B750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Tiến</w:t>
            </w:r>
            <w:proofErr w:type="spellEnd"/>
          </w:p>
        </w:tc>
        <w:tc>
          <w:tcPr>
            <w:tcW w:w="1440" w:type="dxa"/>
          </w:tcPr>
          <w:p w14:paraId="79203916" w14:textId="1AD77B12" w:rsidR="005B13E2" w:rsidRPr="009A4C41" w:rsidRDefault="004A293F" w:rsidP="00A25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Uyên</w:t>
            </w:r>
            <w:proofErr w:type="spellEnd"/>
          </w:p>
        </w:tc>
      </w:tr>
    </w:tbl>
    <w:p w14:paraId="68AF8ED9" w14:textId="77777777" w:rsidR="00F34A9B" w:rsidRDefault="00F34A9B" w:rsidP="005B13E2">
      <w:pPr>
        <w:sectPr w:rsidR="00F34A9B" w:rsidSect="00DB0353">
          <w:headerReference w:type="default" r:id="rId12"/>
          <w:footerReference w:type="default" r:id="rId13"/>
          <w:footerReference w:type="first" r:id="rId14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u1"/>
      </w:pPr>
      <w:bookmarkStart w:id="0" w:name="_Toc2748149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0770349E" w:rsidR="00587AEE" w:rsidRDefault="1FD20FFF" w:rsidP="009E2E20">
      <w:pPr>
        <w:pStyle w:val="u2"/>
      </w:pPr>
      <w:bookmarkStart w:id="1" w:name="_Toc2748149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260B3083" w14:textId="089BDE5D" w:rsidR="1FD20FFF" w:rsidRDefault="1FD20FFF" w:rsidP="1FD20FFF">
      <w:proofErr w:type="spellStart"/>
      <w:r w:rsidRPr="1FD20FFF">
        <w:rPr>
          <w:rFonts w:eastAsia="Tahoma" w:cs="Tahoma"/>
          <w:b/>
          <w:bCs/>
          <w:lang w:val="vi"/>
        </w:rPr>
        <w:t>Hệ</w:t>
      </w:r>
      <w:proofErr w:type="spellEnd"/>
      <w:r w:rsidRPr="1FD20FFF">
        <w:rPr>
          <w:rFonts w:eastAsia="Tahoma" w:cs="Tahoma"/>
          <w:b/>
          <w:bCs/>
          <w:lang w:val="vi"/>
        </w:rPr>
        <w:t xml:space="preserve"> </w:t>
      </w:r>
      <w:proofErr w:type="spellStart"/>
      <w:r w:rsidRPr="1FD20FFF">
        <w:rPr>
          <w:rFonts w:eastAsia="Tahoma" w:cs="Tahoma"/>
          <w:b/>
          <w:bCs/>
          <w:lang w:val="vi"/>
        </w:rPr>
        <w:t>thống</w:t>
      </w:r>
      <w:proofErr w:type="spellEnd"/>
      <w:r w:rsidRPr="1FD20FFF">
        <w:rPr>
          <w:rFonts w:eastAsia="Tahoma" w:cs="Tahoma"/>
          <w:b/>
          <w:bCs/>
          <w:lang w:val="vi"/>
        </w:rPr>
        <w:t xml:space="preserve"> </w:t>
      </w:r>
      <w:proofErr w:type="spellStart"/>
      <w:r w:rsidRPr="1FD20FFF">
        <w:rPr>
          <w:rFonts w:eastAsia="Tahoma" w:cs="Tahoma"/>
          <w:b/>
          <w:bCs/>
          <w:lang w:val="vi"/>
        </w:rPr>
        <w:t>quản</w:t>
      </w:r>
      <w:proofErr w:type="spellEnd"/>
      <w:r w:rsidRPr="1FD20FFF">
        <w:rPr>
          <w:rFonts w:eastAsia="Tahoma" w:cs="Tahoma"/>
          <w:b/>
          <w:bCs/>
          <w:lang w:val="vi"/>
        </w:rPr>
        <w:t xml:space="preserve"> </w:t>
      </w:r>
      <w:proofErr w:type="spellStart"/>
      <w:r w:rsidRPr="1FD20FFF">
        <w:rPr>
          <w:rFonts w:eastAsia="Tahoma" w:cs="Tahoma"/>
          <w:b/>
          <w:bCs/>
          <w:lang w:val="vi"/>
        </w:rPr>
        <w:t>lý</w:t>
      </w:r>
      <w:proofErr w:type="spellEnd"/>
      <w:r w:rsidRPr="1FD20FFF">
        <w:rPr>
          <w:rFonts w:eastAsia="Tahoma" w:cs="Tahoma"/>
          <w:b/>
          <w:bCs/>
          <w:lang w:val="vi"/>
        </w:rPr>
        <w:t xml:space="preserve"> </w:t>
      </w:r>
      <w:proofErr w:type="spellStart"/>
      <w:r w:rsidRPr="1FD20FFF">
        <w:rPr>
          <w:rFonts w:eastAsia="Tahoma" w:cs="Tahoma"/>
          <w:b/>
          <w:bCs/>
          <w:lang w:val="vi"/>
        </w:rPr>
        <w:t>rạp</w:t>
      </w:r>
      <w:proofErr w:type="spellEnd"/>
      <w:r w:rsidRPr="1FD20FFF">
        <w:rPr>
          <w:rFonts w:eastAsia="Tahoma" w:cs="Tahoma"/>
          <w:b/>
          <w:bCs/>
          <w:lang w:val="vi"/>
        </w:rPr>
        <w:t xml:space="preserve"> </w:t>
      </w:r>
      <w:proofErr w:type="spellStart"/>
      <w:r w:rsidRPr="1FD20FFF">
        <w:rPr>
          <w:rFonts w:eastAsia="Tahoma" w:cs="Tahoma"/>
          <w:b/>
          <w:bCs/>
          <w:lang w:val="vi"/>
        </w:rPr>
        <w:t>chiếu</w:t>
      </w:r>
      <w:proofErr w:type="spellEnd"/>
      <w:r w:rsidRPr="1FD20FFF">
        <w:rPr>
          <w:rFonts w:eastAsia="Tahoma" w:cs="Tahoma"/>
          <w:b/>
          <w:bCs/>
          <w:lang w:val="vi"/>
        </w:rPr>
        <w:t xml:space="preserve"> phim</w:t>
      </w:r>
    </w:p>
    <w:p w14:paraId="2659B5FE" w14:textId="7E1802EF" w:rsidR="1FD20FFF" w:rsidRDefault="1FD20FFF" w:rsidP="1FD20FFF">
      <w:proofErr w:type="spellStart"/>
      <w:r w:rsidRPr="1FD20FFF">
        <w:rPr>
          <w:rFonts w:eastAsia="Tahoma" w:cs="Tahoma"/>
          <w:lang w:val="fr"/>
        </w:rPr>
        <w:t>Áp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dụng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công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nghệ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thông</w:t>
      </w:r>
      <w:proofErr w:type="spellEnd"/>
      <w:r w:rsidRPr="1FD20FFF">
        <w:rPr>
          <w:rFonts w:eastAsia="Tahoma" w:cs="Tahoma"/>
          <w:lang w:val="fr"/>
        </w:rPr>
        <w:t xml:space="preserve"> tin </w:t>
      </w:r>
      <w:proofErr w:type="spellStart"/>
      <w:r w:rsidRPr="1FD20FFF">
        <w:rPr>
          <w:rFonts w:eastAsia="Tahoma" w:cs="Tahoma"/>
          <w:lang w:val="fr"/>
        </w:rPr>
        <w:t>trong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quản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lý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bán</w:t>
      </w:r>
      <w:proofErr w:type="spellEnd"/>
      <w:r w:rsidRPr="1FD20FFF">
        <w:rPr>
          <w:rFonts w:eastAsia="Tahoma" w:cs="Tahoma"/>
          <w:lang w:val="fr"/>
        </w:rPr>
        <w:t xml:space="preserve"> vé online </w:t>
      </w:r>
      <w:proofErr w:type="spellStart"/>
      <w:r w:rsidRPr="1FD20FFF">
        <w:rPr>
          <w:rFonts w:eastAsia="Tahoma" w:cs="Tahoma"/>
          <w:lang w:val="fr"/>
        </w:rPr>
        <w:t>trở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thành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yếu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tố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tối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quan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trọng</w:t>
      </w:r>
      <w:proofErr w:type="spellEnd"/>
      <w:r w:rsidRPr="1FD20FFF">
        <w:rPr>
          <w:rFonts w:eastAsia="Tahoma" w:cs="Tahoma"/>
          <w:lang w:val="fr"/>
        </w:rPr>
        <w:t xml:space="preserve">. </w:t>
      </w:r>
      <w:proofErr w:type="spellStart"/>
      <w:r w:rsidRPr="1FD20FFF">
        <w:rPr>
          <w:rFonts w:eastAsia="Tahoma" w:cs="Tahoma"/>
          <w:lang w:val="fr"/>
        </w:rPr>
        <w:t>Trong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một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khảo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sát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không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chính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thức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có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tới</w:t>
      </w:r>
      <w:proofErr w:type="spellEnd"/>
      <w:r w:rsidRPr="1FD20FFF">
        <w:rPr>
          <w:rFonts w:eastAsia="Tahoma" w:cs="Tahoma"/>
          <w:lang w:val="fr"/>
        </w:rPr>
        <w:t xml:space="preserve"> 83,8% </w:t>
      </w:r>
      <w:proofErr w:type="spellStart"/>
      <w:r w:rsidRPr="1FD20FFF">
        <w:rPr>
          <w:rFonts w:eastAsia="Tahoma" w:cs="Tahoma"/>
          <w:lang w:val="fr"/>
        </w:rPr>
        <w:t>người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xem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phim</w:t>
      </w:r>
      <w:proofErr w:type="spellEnd"/>
      <w:r w:rsidRPr="1FD20FFF">
        <w:rPr>
          <w:rFonts w:eastAsia="Tahoma" w:cs="Tahoma"/>
          <w:lang w:val="fr"/>
        </w:rPr>
        <w:t xml:space="preserve"> tra </w:t>
      </w:r>
      <w:proofErr w:type="spellStart"/>
      <w:r w:rsidRPr="1FD20FFF">
        <w:rPr>
          <w:rFonts w:eastAsia="Tahoma" w:cs="Tahoma"/>
          <w:lang w:val="fr"/>
        </w:rPr>
        <w:t>cứu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thông</w:t>
      </w:r>
      <w:proofErr w:type="spellEnd"/>
      <w:r w:rsidRPr="1FD20FFF">
        <w:rPr>
          <w:rFonts w:eastAsia="Tahoma" w:cs="Tahoma"/>
          <w:lang w:val="fr"/>
        </w:rPr>
        <w:t xml:space="preserve"> tin </w:t>
      </w:r>
      <w:proofErr w:type="spellStart"/>
      <w:r w:rsidRPr="1FD20FFF">
        <w:rPr>
          <w:rFonts w:eastAsia="Tahoma" w:cs="Tahoma"/>
          <w:lang w:val="fr"/>
        </w:rPr>
        <w:t>phim</w:t>
      </w:r>
      <w:proofErr w:type="spellEnd"/>
      <w:r w:rsidRPr="1FD20FFF">
        <w:rPr>
          <w:rFonts w:eastAsia="Tahoma" w:cs="Tahoma"/>
          <w:lang w:val="fr"/>
        </w:rPr>
        <w:t xml:space="preserve"> online </w:t>
      </w:r>
      <w:proofErr w:type="spellStart"/>
      <w:r w:rsidRPr="1FD20FFF">
        <w:rPr>
          <w:rFonts w:eastAsia="Tahoma" w:cs="Tahoma"/>
          <w:lang w:val="fr"/>
        </w:rPr>
        <w:t>trước</w:t>
      </w:r>
      <w:proofErr w:type="spellEnd"/>
      <w:r w:rsidRPr="1FD20FFF">
        <w:rPr>
          <w:rFonts w:eastAsia="Tahoma" w:cs="Tahoma"/>
          <w:lang w:val="fr"/>
        </w:rPr>
        <w:t xml:space="preserve"> khi mua vé. </w:t>
      </w:r>
      <w:proofErr w:type="spellStart"/>
      <w:r w:rsidRPr="1FD20FFF">
        <w:rPr>
          <w:rFonts w:eastAsia="Tahoma" w:cs="Tahoma"/>
          <w:lang w:val="fr"/>
        </w:rPr>
        <w:t>Việc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có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trang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quản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lý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bán</w:t>
      </w:r>
      <w:proofErr w:type="spellEnd"/>
      <w:r w:rsidRPr="1FD20FFF">
        <w:rPr>
          <w:rFonts w:eastAsia="Tahoma" w:cs="Tahoma"/>
          <w:lang w:val="fr"/>
        </w:rPr>
        <w:t xml:space="preserve"> vé online </w:t>
      </w:r>
      <w:proofErr w:type="spellStart"/>
      <w:r w:rsidRPr="1FD20FFF">
        <w:rPr>
          <w:rFonts w:eastAsia="Tahoma" w:cs="Tahoma"/>
          <w:lang w:val="fr"/>
        </w:rPr>
        <w:t>giúp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dễ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dàng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tiếp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cận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khách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hàng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thông</w:t>
      </w:r>
      <w:proofErr w:type="spellEnd"/>
      <w:r w:rsidRPr="1FD20FFF">
        <w:rPr>
          <w:rFonts w:eastAsia="Tahoma" w:cs="Tahoma"/>
          <w:lang w:val="fr"/>
        </w:rPr>
        <w:t xml:space="preserve"> qua </w:t>
      </w:r>
      <w:proofErr w:type="spellStart"/>
      <w:r w:rsidRPr="1FD20FFF">
        <w:rPr>
          <w:rFonts w:eastAsia="Tahoma" w:cs="Tahoma"/>
          <w:lang w:val="fr"/>
        </w:rPr>
        <w:t>các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phương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pháp</w:t>
      </w:r>
      <w:proofErr w:type="spellEnd"/>
      <w:r w:rsidRPr="1FD20FFF">
        <w:rPr>
          <w:rFonts w:eastAsia="Tahoma" w:cs="Tahoma"/>
          <w:lang w:val="fr"/>
        </w:rPr>
        <w:t xml:space="preserve"> marketing </w:t>
      </w:r>
      <w:proofErr w:type="spellStart"/>
      <w:r w:rsidRPr="1FD20FFF">
        <w:rPr>
          <w:rFonts w:eastAsia="Tahoma" w:cs="Tahoma"/>
          <w:lang w:val="fr"/>
        </w:rPr>
        <w:t>trực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tuyến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định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hình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rạp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trong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mắt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người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sử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dụng</w:t>
      </w:r>
      <w:proofErr w:type="spellEnd"/>
      <w:r w:rsidRPr="1FD20FFF">
        <w:rPr>
          <w:rFonts w:eastAsia="Tahoma" w:cs="Tahoma"/>
          <w:lang w:val="fr"/>
        </w:rPr>
        <w:t xml:space="preserve">. </w:t>
      </w:r>
      <w:proofErr w:type="spellStart"/>
      <w:r w:rsidRPr="1FD20FFF">
        <w:rPr>
          <w:rFonts w:eastAsia="Tahoma" w:cs="Tahoma"/>
          <w:lang w:val="fr"/>
        </w:rPr>
        <w:t>Bên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cạnh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đó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việc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bán</w:t>
      </w:r>
      <w:proofErr w:type="spellEnd"/>
      <w:r w:rsidRPr="1FD20FFF">
        <w:rPr>
          <w:rFonts w:eastAsia="Tahoma" w:cs="Tahoma"/>
          <w:lang w:val="fr"/>
        </w:rPr>
        <w:t xml:space="preserve"> vé online </w:t>
      </w:r>
      <w:proofErr w:type="spellStart"/>
      <w:r w:rsidRPr="1FD20FFF">
        <w:rPr>
          <w:rFonts w:eastAsia="Tahoma" w:cs="Tahoma"/>
          <w:lang w:val="fr"/>
        </w:rPr>
        <w:t>giúp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giảm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tình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trạng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chờ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đợi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xếp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hàng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dành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cho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những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khách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hàng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không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thích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sự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chờ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đợi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muốn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chọn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được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ghế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tốt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mà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không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phải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đến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sớm</w:t>
      </w:r>
      <w:proofErr w:type="spellEnd"/>
      <w:r w:rsidRPr="1FD20FFF">
        <w:rPr>
          <w:rFonts w:eastAsia="Tahoma" w:cs="Tahoma"/>
          <w:lang w:val="fr"/>
        </w:rPr>
        <w:t xml:space="preserve"> mua vé. Do </w:t>
      </w:r>
      <w:proofErr w:type="spellStart"/>
      <w:r w:rsidRPr="1FD20FFF">
        <w:rPr>
          <w:rFonts w:eastAsia="Tahoma" w:cs="Tahoma"/>
          <w:lang w:val="fr"/>
        </w:rPr>
        <w:t>đó</w:t>
      </w:r>
      <w:proofErr w:type="spellEnd"/>
      <w:r w:rsidRPr="1FD20FFF">
        <w:rPr>
          <w:rFonts w:eastAsia="Tahoma" w:cs="Tahoma"/>
          <w:lang w:val="fr"/>
        </w:rPr>
        <w:t xml:space="preserve">, </w:t>
      </w:r>
      <w:proofErr w:type="spellStart"/>
      <w:r w:rsidRPr="1FD20FFF">
        <w:rPr>
          <w:rFonts w:eastAsia="Tahoma" w:cs="Tahoma"/>
          <w:lang w:val="fr"/>
        </w:rPr>
        <w:t>xây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dựng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được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một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hệ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thống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quản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lý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rạp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chiếu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phim</w:t>
      </w:r>
      <w:proofErr w:type="spellEnd"/>
      <w:r w:rsidRPr="1FD20FFF">
        <w:rPr>
          <w:rFonts w:eastAsia="Tahoma" w:cs="Tahoma"/>
          <w:lang w:val="fr"/>
        </w:rPr>
        <w:t xml:space="preserve"> là </w:t>
      </w:r>
      <w:proofErr w:type="spellStart"/>
      <w:r w:rsidRPr="1FD20FFF">
        <w:rPr>
          <w:rFonts w:eastAsia="Tahoma" w:cs="Tahoma"/>
          <w:lang w:val="fr"/>
        </w:rPr>
        <w:t>yêu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cầu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bắt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buộc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đối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với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bất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kỳ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doanh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nghiệp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nào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muốn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xây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dựng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hệ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thống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rạp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chiếu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phim</w:t>
      </w:r>
      <w:proofErr w:type="spellEnd"/>
      <w:r w:rsidRPr="1FD20FFF">
        <w:rPr>
          <w:rFonts w:eastAsia="Tahoma" w:cs="Tahoma"/>
          <w:lang w:val="fr"/>
        </w:rPr>
        <w:t>.</w:t>
      </w:r>
    </w:p>
    <w:p w14:paraId="27D7C269" w14:textId="181C513E" w:rsidR="1FD20FFF" w:rsidRDefault="1FD20FFF" w:rsidP="1FD20FFF">
      <w:proofErr w:type="spellStart"/>
      <w:r w:rsidRPr="1FD20FFF">
        <w:rPr>
          <w:rFonts w:eastAsia="Tahoma" w:cs="Tahoma"/>
          <w:lang w:val="fr"/>
        </w:rPr>
        <w:t>Các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tác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nhân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sử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dụng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hệ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thống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như</w:t>
      </w:r>
      <w:proofErr w:type="spellEnd"/>
      <w:r w:rsidRPr="1FD20FFF">
        <w:rPr>
          <w:rFonts w:eastAsia="Tahoma" w:cs="Tahoma"/>
          <w:lang w:val="fr"/>
        </w:rPr>
        <w:t xml:space="preserve"> </w:t>
      </w:r>
      <w:proofErr w:type="spellStart"/>
      <w:r w:rsidRPr="1FD20FFF">
        <w:rPr>
          <w:rFonts w:eastAsia="Tahoma" w:cs="Tahoma"/>
          <w:lang w:val="fr"/>
        </w:rPr>
        <w:t>sau</w:t>
      </w:r>
      <w:proofErr w:type="spellEnd"/>
      <w:r w:rsidRPr="1FD20FFF">
        <w:rPr>
          <w:rFonts w:eastAsia="Tahoma" w:cs="Tahoma"/>
          <w:lang w:val="fr"/>
        </w:rPr>
        <w:t xml:space="preserve"> : </w:t>
      </w:r>
    </w:p>
    <w:p w14:paraId="4CE072AD" w14:textId="2D7B2246" w:rsidR="1FD20FFF" w:rsidRDefault="1FD20FFF" w:rsidP="008B000E">
      <w:pPr>
        <w:pStyle w:val="oancuaDanhsach"/>
        <w:numPr>
          <w:ilvl w:val="0"/>
          <w:numId w:val="17"/>
        </w:numPr>
        <w:rPr>
          <w:sz w:val="22"/>
          <w:szCs w:val="22"/>
        </w:rPr>
      </w:pPr>
      <w:proofErr w:type="gramStart"/>
      <w:r w:rsidRPr="1FD20FFF">
        <w:rPr>
          <w:rFonts w:eastAsia="Tahoma" w:cs="Tahoma"/>
          <w:sz w:val="22"/>
          <w:szCs w:val="22"/>
          <w:lang w:val="fr"/>
        </w:rPr>
        <w:t>Admin:</w:t>
      </w:r>
      <w:proofErr w:type="gram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Người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hệ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thống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>.</w:t>
      </w:r>
    </w:p>
    <w:p w14:paraId="5F998EBC" w14:textId="166E5CB9" w:rsidR="1FD20FFF" w:rsidRDefault="1FD20FFF" w:rsidP="008B000E">
      <w:pPr>
        <w:pStyle w:val="oancuaDanhsach"/>
        <w:numPr>
          <w:ilvl w:val="0"/>
          <w:numId w:val="17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Nhân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viên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bán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vé :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Người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sử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dụng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website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để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bán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vé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cho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khánh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hàng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>.</w:t>
      </w:r>
    </w:p>
    <w:p w14:paraId="7CD66C3D" w14:textId="5DC43A34" w:rsidR="1FD20FFF" w:rsidRDefault="1FD20FFF" w:rsidP="008B000E">
      <w:pPr>
        <w:pStyle w:val="oancuaDanhsach"/>
        <w:numPr>
          <w:ilvl w:val="0"/>
          <w:numId w:val="17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Thành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viên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: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Khách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online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và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thực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hiện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đăng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thành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viên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tại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website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thì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trở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thành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thành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viên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>.</w:t>
      </w:r>
    </w:p>
    <w:p w14:paraId="01D4AE6C" w14:textId="1E500585" w:rsidR="1FD20FFF" w:rsidRDefault="1FD20FFF" w:rsidP="008B000E">
      <w:pPr>
        <w:pStyle w:val="oancuaDanhsach"/>
        <w:numPr>
          <w:ilvl w:val="0"/>
          <w:numId w:val="17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Khách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: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Khách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chỉ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website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mà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không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đăng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thành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viên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tại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website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>.</w:t>
      </w:r>
    </w:p>
    <w:p w14:paraId="43EDE5AE" w14:textId="5A2CF0E7" w:rsidR="1FD20FFF" w:rsidRDefault="1FD20FFF" w:rsidP="1FD20FFF">
      <w:pPr>
        <w:rPr>
          <w:i/>
          <w:iCs/>
        </w:rPr>
      </w:pPr>
    </w:p>
    <w:p w14:paraId="292D8DFA" w14:textId="13904858" w:rsidR="00BA730B" w:rsidRDefault="1FD20FFF" w:rsidP="00BA730B">
      <w:pPr>
        <w:pStyle w:val="u2"/>
      </w:pPr>
      <w:bookmarkStart w:id="2" w:name="_Toc2748150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2925E5EF" w14:textId="02849629" w:rsidR="1FD20FFF" w:rsidRDefault="1FD20FFF" w:rsidP="1FD20FFF">
      <w:r w:rsidRPr="1FD20FFF">
        <w:rPr>
          <w:rFonts w:eastAsia="Tahoma" w:cs="Tahoma"/>
          <w:b/>
          <w:bCs/>
        </w:rPr>
        <w:t xml:space="preserve">Link </w:t>
      </w:r>
      <w:proofErr w:type="spellStart"/>
      <w:r w:rsidRPr="1FD20FFF">
        <w:rPr>
          <w:rFonts w:eastAsia="Tahoma" w:cs="Tahoma"/>
          <w:b/>
          <w:bCs/>
        </w:rPr>
        <w:t>Quản</w:t>
      </w:r>
      <w:proofErr w:type="spellEnd"/>
      <w:r w:rsidRPr="1FD20FFF">
        <w:rPr>
          <w:rFonts w:eastAsia="Tahoma" w:cs="Tahoma"/>
          <w:b/>
          <w:bCs/>
        </w:rPr>
        <w:t xml:space="preserve"> </w:t>
      </w:r>
      <w:proofErr w:type="spellStart"/>
      <w:r w:rsidRPr="1FD20FFF">
        <w:rPr>
          <w:rFonts w:eastAsia="Tahoma" w:cs="Tahoma"/>
          <w:b/>
          <w:bCs/>
        </w:rPr>
        <w:t>lý</w:t>
      </w:r>
      <w:proofErr w:type="spellEnd"/>
      <w:r w:rsidRPr="1FD20FFF">
        <w:rPr>
          <w:rFonts w:eastAsia="Tahoma" w:cs="Tahoma"/>
          <w:b/>
          <w:bCs/>
        </w:rPr>
        <w:t xml:space="preserve"> </w:t>
      </w:r>
      <w:proofErr w:type="spellStart"/>
      <w:r w:rsidRPr="1FD20FFF">
        <w:rPr>
          <w:rFonts w:eastAsia="Tahoma" w:cs="Tahoma"/>
          <w:b/>
          <w:bCs/>
        </w:rPr>
        <w:t>và</w:t>
      </w:r>
      <w:proofErr w:type="spellEnd"/>
      <w:r w:rsidRPr="1FD20FFF">
        <w:rPr>
          <w:rFonts w:eastAsia="Tahoma" w:cs="Tahoma"/>
          <w:b/>
          <w:bCs/>
        </w:rPr>
        <w:t xml:space="preserve"> </w:t>
      </w:r>
      <w:proofErr w:type="spellStart"/>
      <w:r w:rsidRPr="1FD20FFF">
        <w:rPr>
          <w:rFonts w:eastAsia="Tahoma" w:cs="Tahoma"/>
          <w:b/>
          <w:bCs/>
        </w:rPr>
        <w:t>phân</w:t>
      </w:r>
      <w:proofErr w:type="spellEnd"/>
      <w:r w:rsidRPr="1FD20FFF">
        <w:rPr>
          <w:rFonts w:eastAsia="Tahoma" w:cs="Tahoma"/>
          <w:b/>
          <w:bCs/>
        </w:rPr>
        <w:t xml:space="preserve"> chia </w:t>
      </w:r>
      <w:proofErr w:type="spellStart"/>
      <w:r w:rsidRPr="1FD20FFF">
        <w:rPr>
          <w:rFonts w:eastAsia="Tahoma" w:cs="Tahoma"/>
          <w:b/>
          <w:bCs/>
        </w:rPr>
        <w:t>công</w:t>
      </w:r>
      <w:proofErr w:type="spellEnd"/>
      <w:r w:rsidRPr="1FD20FFF">
        <w:rPr>
          <w:rFonts w:eastAsia="Tahoma" w:cs="Tahoma"/>
          <w:b/>
          <w:bCs/>
        </w:rPr>
        <w:t xml:space="preserve"> </w:t>
      </w:r>
      <w:proofErr w:type="spellStart"/>
      <w:r w:rsidRPr="1FD20FFF">
        <w:rPr>
          <w:rFonts w:eastAsia="Tahoma" w:cs="Tahoma"/>
          <w:b/>
          <w:bCs/>
        </w:rPr>
        <w:t>việc</w:t>
      </w:r>
      <w:proofErr w:type="spellEnd"/>
      <w:r w:rsidRPr="1FD20FFF">
        <w:rPr>
          <w:rFonts w:eastAsia="Tahoma" w:cs="Tahoma"/>
          <w:b/>
          <w:bCs/>
        </w:rPr>
        <w:t>:</w:t>
      </w:r>
      <w:r w:rsidRPr="1FD20FFF">
        <w:rPr>
          <w:rFonts w:eastAsia="Tahoma" w:cs="Tahoma"/>
        </w:rPr>
        <w:t xml:space="preserve"> MS Planner </w:t>
      </w:r>
      <w:r w:rsidRPr="1FD20FFF">
        <w:rPr>
          <w:rFonts w:eastAsia="Tahoma" w:cs="Tahoma"/>
          <w:color w:val="FF0000"/>
        </w:rPr>
        <w:t>(</w:t>
      </w:r>
      <w:proofErr w:type="spellStart"/>
      <w:r w:rsidRPr="1FD20FFF">
        <w:rPr>
          <w:rFonts w:eastAsia="Tahoma" w:cs="Tahoma"/>
          <w:color w:val="FF0000"/>
        </w:rPr>
        <w:t>bắt</w:t>
      </w:r>
      <w:proofErr w:type="spellEnd"/>
      <w:r w:rsidRPr="1FD20FFF">
        <w:rPr>
          <w:rFonts w:eastAsia="Tahoma" w:cs="Tahoma"/>
          <w:color w:val="FF0000"/>
        </w:rPr>
        <w:t xml:space="preserve"> </w:t>
      </w:r>
      <w:proofErr w:type="spellStart"/>
      <w:r w:rsidRPr="1FD20FFF">
        <w:rPr>
          <w:rFonts w:eastAsia="Tahoma" w:cs="Tahoma"/>
          <w:color w:val="FF0000"/>
        </w:rPr>
        <w:t>buộc</w:t>
      </w:r>
      <w:proofErr w:type="spellEnd"/>
      <w:r w:rsidRPr="1FD20FFF">
        <w:rPr>
          <w:rFonts w:eastAsia="Tahoma" w:cs="Tahoma"/>
          <w:color w:val="FF0000"/>
        </w:rPr>
        <w:t xml:space="preserve">): </w:t>
      </w:r>
    </w:p>
    <w:p w14:paraId="54B03931" w14:textId="22458F08" w:rsidR="1FD20FFF" w:rsidRDefault="00E14ABD" w:rsidP="1FD20FFF">
      <w:hyperlink r:id="rId15" w:anchor="/plantaskboard?groupId=c7b9c604-6f52-45d2-a967-1cfc4fd3030c&amp;planId=xUYJ-L0DTkuBBffI-b0V8ckAEzGU">
        <w:r w:rsidR="1FD20FFF" w:rsidRPr="1FD20FFF">
          <w:rPr>
            <w:rStyle w:val="Siuktni"/>
            <w:rFonts w:eastAsia="Tahoma" w:cs="Tahoma"/>
          </w:rPr>
          <w:t>https://tasks.office.com/husteduvn.onmicrosoft.com/en-US/Home/Planner/?fbclid=IwAR09GkDfduull4hMfatti-b0Yl0eqIIf3qWuHQvIMT6gv-m0hucOc9fE7qY#/plantaskboard?groupId=c7b9c604-6f52-45d2-a967-1cfc4fd3030c&amp;planId=xUYJ-L0DTkuBBffI-b0V8ckAEzGU</w:t>
        </w:r>
      </w:hyperlink>
    </w:p>
    <w:p w14:paraId="0E7E04B7" w14:textId="1A4ACD62" w:rsidR="1FD20FFF" w:rsidRDefault="1FD20FFF" w:rsidP="1FD20FFF">
      <w:r w:rsidRPr="1FD20FFF">
        <w:rPr>
          <w:rFonts w:eastAsia="Tahoma" w:cs="Tahoma"/>
          <w:b/>
          <w:bCs/>
        </w:rPr>
        <w:t xml:space="preserve">Link </w:t>
      </w:r>
      <w:proofErr w:type="spellStart"/>
      <w:r w:rsidRPr="1FD20FFF">
        <w:rPr>
          <w:rFonts w:eastAsia="Tahoma" w:cs="Tahoma"/>
          <w:b/>
          <w:bCs/>
        </w:rPr>
        <w:t>Quản</w:t>
      </w:r>
      <w:proofErr w:type="spellEnd"/>
      <w:r w:rsidRPr="1FD20FFF">
        <w:rPr>
          <w:rFonts w:eastAsia="Tahoma" w:cs="Tahoma"/>
          <w:b/>
          <w:bCs/>
        </w:rPr>
        <w:t xml:space="preserve"> </w:t>
      </w:r>
      <w:proofErr w:type="spellStart"/>
      <w:r w:rsidRPr="1FD20FFF">
        <w:rPr>
          <w:rFonts w:eastAsia="Tahoma" w:cs="Tahoma"/>
          <w:b/>
          <w:bCs/>
        </w:rPr>
        <w:t>lý</w:t>
      </w:r>
      <w:proofErr w:type="spellEnd"/>
      <w:r w:rsidRPr="1FD20FFF">
        <w:rPr>
          <w:rFonts w:eastAsia="Tahoma" w:cs="Tahoma"/>
          <w:b/>
          <w:bCs/>
        </w:rPr>
        <w:t xml:space="preserve"> </w:t>
      </w:r>
      <w:proofErr w:type="spellStart"/>
      <w:r w:rsidRPr="1FD20FFF">
        <w:rPr>
          <w:rFonts w:eastAsia="Tahoma" w:cs="Tahoma"/>
          <w:b/>
          <w:bCs/>
        </w:rPr>
        <w:t>mã</w:t>
      </w:r>
      <w:proofErr w:type="spellEnd"/>
      <w:r w:rsidRPr="1FD20FFF">
        <w:rPr>
          <w:rFonts w:eastAsia="Tahoma" w:cs="Tahoma"/>
          <w:b/>
          <w:bCs/>
        </w:rPr>
        <w:t xml:space="preserve"> </w:t>
      </w:r>
      <w:proofErr w:type="spellStart"/>
      <w:r w:rsidRPr="1FD20FFF">
        <w:rPr>
          <w:rFonts w:eastAsia="Tahoma" w:cs="Tahoma"/>
          <w:b/>
          <w:bCs/>
        </w:rPr>
        <w:t>nguồn</w:t>
      </w:r>
      <w:proofErr w:type="spellEnd"/>
      <w:r w:rsidRPr="1FD20FFF">
        <w:rPr>
          <w:rFonts w:eastAsia="Tahoma" w:cs="Tahoma"/>
          <w:b/>
          <w:bCs/>
        </w:rPr>
        <w:t>:</w:t>
      </w:r>
      <w:r w:rsidRPr="1FD20FFF">
        <w:rPr>
          <w:rFonts w:eastAsia="Tahoma" w:cs="Tahoma"/>
        </w:rPr>
        <w:t xml:space="preserve"> GitHub/GitLab </w:t>
      </w:r>
      <w:r w:rsidRPr="1FD20FFF">
        <w:rPr>
          <w:rFonts w:eastAsia="Tahoma" w:cs="Tahoma"/>
          <w:color w:val="FF0000"/>
        </w:rPr>
        <w:t>(</w:t>
      </w:r>
      <w:proofErr w:type="spellStart"/>
      <w:r w:rsidRPr="1FD20FFF">
        <w:rPr>
          <w:rFonts w:eastAsia="Tahoma" w:cs="Tahoma"/>
          <w:color w:val="FF0000"/>
        </w:rPr>
        <w:t>bắt</w:t>
      </w:r>
      <w:proofErr w:type="spellEnd"/>
      <w:r w:rsidRPr="1FD20FFF">
        <w:rPr>
          <w:rFonts w:eastAsia="Tahoma" w:cs="Tahoma"/>
          <w:color w:val="FF0000"/>
        </w:rPr>
        <w:t xml:space="preserve"> </w:t>
      </w:r>
      <w:proofErr w:type="spellStart"/>
      <w:r w:rsidRPr="1FD20FFF">
        <w:rPr>
          <w:rFonts w:eastAsia="Tahoma" w:cs="Tahoma"/>
          <w:color w:val="FF0000"/>
        </w:rPr>
        <w:t>buộc</w:t>
      </w:r>
      <w:proofErr w:type="spellEnd"/>
      <w:r w:rsidRPr="1FD20FFF">
        <w:rPr>
          <w:rFonts w:eastAsia="Tahoma" w:cs="Tahoma"/>
          <w:color w:val="FF0000"/>
        </w:rPr>
        <w:t xml:space="preserve">): </w:t>
      </w:r>
    </w:p>
    <w:p w14:paraId="3F94FD70" w14:textId="30FDED18" w:rsidR="1FD20FFF" w:rsidRDefault="00E14ABD" w:rsidP="1FD20FFF">
      <w:hyperlink r:id="rId16">
        <w:r w:rsidR="1FD20FFF" w:rsidRPr="1FD20FFF">
          <w:rPr>
            <w:rStyle w:val="Siuktni"/>
            <w:rFonts w:eastAsia="Tahoma" w:cs="Tahoma"/>
          </w:rPr>
          <w:t>https://github.com/honggamxd/QTDA-CNTT</w:t>
        </w:r>
      </w:hyperlink>
    </w:p>
    <w:p w14:paraId="7952D8E8" w14:textId="271513BB" w:rsidR="1FD20FFF" w:rsidRDefault="1FD20FFF" w:rsidP="1FD20FFF"/>
    <w:p w14:paraId="5E1510E8" w14:textId="23360A6C" w:rsidR="00A62F4F" w:rsidRDefault="00A62F4F" w:rsidP="00A62F4F">
      <w:pPr>
        <w:pStyle w:val="u1"/>
      </w:pPr>
      <w:bookmarkStart w:id="3" w:name="_Toc2748150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u2"/>
      </w:pPr>
      <w:bookmarkStart w:id="4" w:name="_Toc2748150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6FD1DC22" w14:textId="77777777" w:rsidR="009E2196" w:rsidRDefault="009E2196" w:rsidP="009E2196">
      <w:pPr>
        <w:rPr>
          <w:i/>
          <w:iCs/>
        </w:rPr>
      </w:pPr>
      <w:r>
        <w:rPr>
          <w:i/>
          <w:iCs/>
        </w:rPr>
        <w:t xml:space="preserve">Anh </w:t>
      </w:r>
      <w:proofErr w:type="spellStart"/>
      <w:r>
        <w:rPr>
          <w:i/>
          <w:iCs/>
        </w:rPr>
        <w:t>Võ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Huy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Hoàng</w:t>
      </w:r>
      <w:proofErr w:type="spellEnd"/>
      <w:r w:rsidRPr="001C04DA">
        <w:rPr>
          <w:i/>
          <w:iCs/>
        </w:rPr>
        <w:t xml:space="preserve">: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chiếu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phim</w:t>
      </w:r>
      <w:proofErr w:type="spellEnd"/>
      <w:r>
        <w:rPr>
          <w:i/>
          <w:iCs/>
        </w:rPr>
        <w:t xml:space="preserve"> VTK </w:t>
      </w:r>
    </w:p>
    <w:p w14:paraId="60F6F1F8" w14:textId="77777777" w:rsidR="009E2196" w:rsidRDefault="009E2196" w:rsidP="009E2196">
      <w:pPr>
        <w:rPr>
          <w:i/>
          <w:iCs/>
        </w:rPr>
      </w:pPr>
      <w:r>
        <w:rPr>
          <w:i/>
          <w:iCs/>
        </w:rPr>
        <w:t>SĐT: 0912 136 998</w:t>
      </w:r>
    </w:p>
    <w:p w14:paraId="1BCEAD7F" w14:textId="70509731" w:rsidR="002D786F" w:rsidRPr="009E2196" w:rsidRDefault="009E2196" w:rsidP="002D786F">
      <w:pPr>
        <w:rPr>
          <w:i/>
        </w:rPr>
      </w:pPr>
      <w:r>
        <w:rPr>
          <w:i/>
          <w:iCs/>
        </w:rPr>
        <w:t>Email: hoang.vohuy@gmail.com</w:t>
      </w:r>
    </w:p>
    <w:p w14:paraId="0EE106C2" w14:textId="2BEB27FD" w:rsidR="00354E67" w:rsidRPr="00354E67" w:rsidRDefault="00587AEE" w:rsidP="00354E67">
      <w:pPr>
        <w:pStyle w:val="u2"/>
      </w:pPr>
      <w:bookmarkStart w:id="5" w:name="_Toc2748150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DF5B6DB" w14:textId="6A96CCEF" w:rsidR="00BA1857" w:rsidRDefault="00BA1857" w:rsidP="00BA1857">
      <w:pPr>
        <w:pStyle w:val="oancuaDanhsach"/>
        <w:numPr>
          <w:ilvl w:val="0"/>
          <w:numId w:val="18"/>
        </w:numPr>
        <w:rPr>
          <w:i/>
          <w:iCs/>
        </w:rPr>
      </w:pPr>
      <w:r w:rsidRPr="000147CE">
        <w:rPr>
          <w:i/>
          <w:iCs/>
        </w:rPr>
        <w:t xml:space="preserve">Leader </w:t>
      </w:r>
      <w:proofErr w:type="spellStart"/>
      <w:r w:rsidRPr="000147CE">
        <w:rPr>
          <w:i/>
          <w:iCs/>
        </w:rPr>
        <w:t>lập</w:t>
      </w:r>
      <w:proofErr w:type="spellEnd"/>
      <w:r w:rsidRPr="000147CE">
        <w:rPr>
          <w:i/>
          <w:iCs/>
        </w:rPr>
        <w:t xml:space="preserve"> </w:t>
      </w:r>
      <w:proofErr w:type="spellStart"/>
      <w:r w:rsidRPr="000147CE">
        <w:rPr>
          <w:i/>
          <w:iCs/>
        </w:rPr>
        <w:t>trình</w:t>
      </w:r>
      <w:proofErr w:type="spellEnd"/>
      <w:r w:rsidRPr="000147CE">
        <w:rPr>
          <w:i/>
          <w:iCs/>
        </w:rPr>
        <w:t xml:space="preserve"> </w:t>
      </w:r>
      <w:proofErr w:type="spellStart"/>
      <w:proofErr w:type="gramStart"/>
      <w:r w:rsidRPr="000147CE">
        <w:rPr>
          <w:i/>
          <w:iCs/>
        </w:rPr>
        <w:t>viên</w:t>
      </w:r>
      <w:proofErr w:type="spellEnd"/>
      <w:r w:rsidRPr="000147CE">
        <w:rPr>
          <w:i/>
          <w:iCs/>
        </w:rPr>
        <w:t xml:space="preserve"> :</w:t>
      </w:r>
      <w:proofErr w:type="gramEnd"/>
      <w:r w:rsidRPr="000147CE">
        <w:rPr>
          <w:i/>
          <w:iCs/>
        </w:rPr>
        <w:t xml:space="preserve">  </w:t>
      </w:r>
      <w:proofErr w:type="spellStart"/>
      <w:r w:rsidRPr="000147CE">
        <w:rPr>
          <w:i/>
          <w:iCs/>
        </w:rPr>
        <w:t>Phạm</w:t>
      </w:r>
      <w:proofErr w:type="spellEnd"/>
      <w:r w:rsidRPr="000147CE">
        <w:rPr>
          <w:i/>
          <w:iCs/>
        </w:rPr>
        <w:t xml:space="preserve"> Quang </w:t>
      </w:r>
      <w:proofErr w:type="spellStart"/>
      <w:r w:rsidRPr="000147CE">
        <w:rPr>
          <w:i/>
          <w:iCs/>
        </w:rPr>
        <w:t>Hoà</w:t>
      </w:r>
      <w:proofErr w:type="spellEnd"/>
      <w:r>
        <w:rPr>
          <w:i/>
          <w:iCs/>
        </w:rPr>
        <w:t xml:space="preserve"> </w:t>
      </w:r>
      <w:r w:rsidR="008804A3">
        <w:rPr>
          <w:i/>
          <w:iCs/>
        </w:rPr>
        <w:t>-</w:t>
      </w:r>
      <w:r>
        <w:rPr>
          <w:i/>
          <w:iCs/>
        </w:rPr>
        <w:t xml:space="preserve"> </w:t>
      </w:r>
      <w:r w:rsidR="008804A3">
        <w:rPr>
          <w:i/>
          <w:iCs/>
        </w:rPr>
        <w:t>hoa.pq@gmail.com</w:t>
      </w:r>
    </w:p>
    <w:p w14:paraId="1674B82B" w14:textId="021486DA" w:rsidR="00BA1857" w:rsidRDefault="00BA1857" w:rsidP="00BA1857">
      <w:pPr>
        <w:pStyle w:val="oancuaDanhsach"/>
        <w:numPr>
          <w:ilvl w:val="0"/>
          <w:numId w:val="18"/>
        </w:numPr>
        <w:rPr>
          <w:i/>
          <w:iCs/>
        </w:rPr>
      </w:pPr>
      <w:proofErr w:type="spellStart"/>
      <w:r>
        <w:rPr>
          <w:i/>
          <w:iCs/>
        </w:rPr>
        <w:t>Lập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Nguyễn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Việt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 w:rsidR="008804A3">
        <w:rPr>
          <w:i/>
          <w:iCs/>
        </w:rPr>
        <w:t xml:space="preserve"> – tiennv1298@gmail.com</w:t>
      </w:r>
    </w:p>
    <w:p w14:paraId="16C9FD79" w14:textId="1B5F9B1F" w:rsidR="00BA1857" w:rsidRDefault="00BA1857" w:rsidP="00BA1857">
      <w:pPr>
        <w:pStyle w:val="oancuaDanhsach"/>
        <w:numPr>
          <w:ilvl w:val="0"/>
          <w:numId w:val="18"/>
        </w:numPr>
        <w:rPr>
          <w:i/>
          <w:iCs/>
        </w:rPr>
      </w:pPr>
      <w:proofErr w:type="spellStart"/>
      <w:r>
        <w:rPr>
          <w:i/>
          <w:iCs/>
        </w:rPr>
        <w:lastRenderedPageBreak/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</w:t>
      </w:r>
      <w:proofErr w:type="spellEnd"/>
      <w:r>
        <w:rPr>
          <w:i/>
          <w:iCs/>
        </w:rPr>
        <w:t xml:space="preserve"> &amp; </w:t>
      </w:r>
      <w:proofErr w:type="spellStart"/>
      <w:r>
        <w:rPr>
          <w:i/>
          <w:iCs/>
        </w:rPr>
        <w:t>Kiểm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thử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Trần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Thu </w:t>
      </w:r>
      <w:proofErr w:type="spellStart"/>
      <w:r>
        <w:rPr>
          <w:i/>
          <w:iCs/>
        </w:rPr>
        <w:t>Uyên</w:t>
      </w:r>
      <w:proofErr w:type="spellEnd"/>
      <w:r w:rsidR="008804A3">
        <w:rPr>
          <w:i/>
          <w:iCs/>
        </w:rPr>
        <w:t xml:space="preserve"> – uyentt130398@gmail.com</w:t>
      </w:r>
    </w:p>
    <w:p w14:paraId="5E0DD91B" w14:textId="7147D4F4" w:rsidR="00BA1857" w:rsidRDefault="00BA1857" w:rsidP="00BA1857">
      <w:pPr>
        <w:pStyle w:val="oancuaDanhsach"/>
        <w:numPr>
          <w:ilvl w:val="0"/>
          <w:numId w:val="18"/>
        </w:numPr>
        <w:rPr>
          <w:i/>
          <w:iCs/>
        </w:rPr>
      </w:pPr>
      <w:proofErr w:type="spellStart"/>
      <w:r>
        <w:rPr>
          <w:i/>
          <w:iCs/>
        </w:rPr>
        <w:t>Trưởng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nhóm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Nguyễn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Hồng</w:t>
      </w:r>
      <w:proofErr w:type="spellEnd"/>
      <w:r w:rsidR="008804A3">
        <w:rPr>
          <w:i/>
          <w:iCs/>
        </w:rPr>
        <w:t xml:space="preserve"> – hongggamxd@gmail.com</w:t>
      </w:r>
    </w:p>
    <w:p w14:paraId="5D5917DF" w14:textId="77777777" w:rsidR="00BA1857" w:rsidRPr="00BA1857" w:rsidRDefault="00BA1857" w:rsidP="00BA1857"/>
    <w:p w14:paraId="1E7F1130" w14:textId="3C0E60F1" w:rsidR="00587AEE" w:rsidRDefault="00587AEE" w:rsidP="00587AEE">
      <w:pPr>
        <w:pStyle w:val="u2"/>
      </w:pPr>
      <w:bookmarkStart w:id="6" w:name="_Toc27481504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5166442B" w14:textId="77777777" w:rsidR="00114EF3" w:rsidRDefault="00114EF3" w:rsidP="00114EF3">
      <w:pPr>
        <w:pStyle w:val="oancuaDanhsach"/>
        <w:numPr>
          <w:ilvl w:val="0"/>
          <w:numId w:val="19"/>
        </w:numPr>
        <w:rPr>
          <w:i/>
          <w:iCs/>
        </w:rPr>
      </w:pPr>
      <w:proofErr w:type="spellStart"/>
      <w:r w:rsidRPr="00462AFE">
        <w:rPr>
          <w:i/>
          <w:iCs/>
        </w:rPr>
        <w:t>Hoà</w:t>
      </w:r>
      <w:proofErr w:type="spellEnd"/>
      <w:r w:rsidRPr="00462AFE">
        <w:rPr>
          <w:i/>
          <w:iCs/>
        </w:rPr>
        <w:t xml:space="preserve">: </w:t>
      </w:r>
      <w:proofErr w:type="spellStart"/>
      <w:r w:rsidRPr="00462AFE">
        <w:rPr>
          <w:i/>
          <w:iCs/>
        </w:rPr>
        <w:t>Phụ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trách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trưởng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nhóm</w:t>
      </w:r>
      <w:proofErr w:type="spellEnd"/>
      <w:r w:rsidRPr="00462AFE">
        <w:rPr>
          <w:i/>
          <w:iCs/>
        </w:rPr>
        <w:t xml:space="preserve"> IT, </w:t>
      </w:r>
      <w:proofErr w:type="spellStart"/>
      <w:r w:rsidRPr="00462AFE">
        <w:rPr>
          <w:i/>
          <w:iCs/>
        </w:rPr>
        <w:t>tham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gia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trao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đổi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bàn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bạc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với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bên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thiết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kế</w:t>
      </w:r>
      <w:proofErr w:type="spellEnd"/>
      <w:r w:rsidRPr="00462AFE">
        <w:rPr>
          <w:i/>
          <w:iCs/>
        </w:rPr>
        <w:t xml:space="preserve">, </w:t>
      </w:r>
      <w:proofErr w:type="spellStart"/>
      <w:r w:rsidRPr="00462AFE">
        <w:rPr>
          <w:i/>
          <w:iCs/>
        </w:rPr>
        <w:t>sau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đó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về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triển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khai</w:t>
      </w:r>
      <w:proofErr w:type="spellEnd"/>
      <w:r w:rsidRPr="00462AFE">
        <w:rPr>
          <w:i/>
          <w:iCs/>
        </w:rPr>
        <w:t xml:space="preserve">, </w:t>
      </w:r>
      <w:proofErr w:type="spellStart"/>
      <w:r w:rsidRPr="00462AFE">
        <w:rPr>
          <w:i/>
          <w:iCs/>
        </w:rPr>
        <w:t>phân</w:t>
      </w:r>
      <w:proofErr w:type="spellEnd"/>
      <w:r w:rsidRPr="00462AFE">
        <w:rPr>
          <w:i/>
          <w:iCs/>
        </w:rPr>
        <w:t xml:space="preserve"> chia </w:t>
      </w:r>
      <w:proofErr w:type="spellStart"/>
      <w:r w:rsidRPr="00462AFE">
        <w:rPr>
          <w:i/>
          <w:iCs/>
        </w:rPr>
        <w:t>công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việc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cho</w:t>
      </w:r>
      <w:proofErr w:type="spellEnd"/>
      <w:r w:rsidRPr="00462AFE">
        <w:rPr>
          <w:i/>
          <w:iCs/>
        </w:rPr>
        <w:t xml:space="preserve"> </w:t>
      </w:r>
      <w:proofErr w:type="spellStart"/>
      <w:r w:rsidRPr="00462AFE">
        <w:rPr>
          <w:i/>
          <w:iCs/>
        </w:rPr>
        <w:t>Tiến</w:t>
      </w:r>
      <w:proofErr w:type="spellEnd"/>
      <w:r w:rsidRPr="00462AFE">
        <w:rPr>
          <w:i/>
          <w:iCs/>
        </w:rPr>
        <w:t>.</w:t>
      </w:r>
    </w:p>
    <w:p w14:paraId="5B51FF4F" w14:textId="77777777" w:rsidR="00114EF3" w:rsidRDefault="00114EF3" w:rsidP="00114EF3">
      <w:pPr>
        <w:pStyle w:val="oancuaDanhsach"/>
        <w:numPr>
          <w:ilvl w:val="0"/>
          <w:numId w:val="19"/>
        </w:numPr>
        <w:rPr>
          <w:i/>
          <w:iCs/>
        </w:rPr>
      </w:pP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: IT,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việc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Hoà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xây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mềm</w:t>
      </w:r>
      <w:proofErr w:type="spellEnd"/>
      <w:r>
        <w:rPr>
          <w:i/>
          <w:iCs/>
        </w:rPr>
        <w:t>.</w:t>
      </w:r>
    </w:p>
    <w:p w14:paraId="73BC63CB" w14:textId="77777777" w:rsidR="00114EF3" w:rsidRDefault="00114EF3" w:rsidP="00114EF3">
      <w:pPr>
        <w:pStyle w:val="oancuaDanhsach"/>
        <w:numPr>
          <w:ilvl w:val="0"/>
          <w:numId w:val="19"/>
        </w:numPr>
        <w:rPr>
          <w:i/>
          <w:iCs/>
        </w:rPr>
      </w:pPr>
      <w:proofErr w:type="spellStart"/>
      <w:r>
        <w:rPr>
          <w:i/>
          <w:iCs/>
        </w:rPr>
        <w:t>Uyên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tích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kế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mềm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nhóm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Hồng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tham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thử</w:t>
      </w:r>
      <w:proofErr w:type="spellEnd"/>
      <w:r>
        <w:rPr>
          <w:i/>
          <w:iCs/>
        </w:rPr>
        <w:t>.</w:t>
      </w:r>
    </w:p>
    <w:p w14:paraId="0C81500B" w14:textId="6D4487B7" w:rsidR="005325D6" w:rsidRPr="00114EF3" w:rsidRDefault="00114EF3" w:rsidP="005325D6">
      <w:pPr>
        <w:pStyle w:val="oancuaDanhsach"/>
        <w:numPr>
          <w:ilvl w:val="0"/>
          <w:numId w:val="19"/>
        </w:numPr>
        <w:rPr>
          <w:i/>
        </w:rPr>
      </w:pPr>
      <w:proofErr w:type="spellStart"/>
      <w:r>
        <w:rPr>
          <w:i/>
          <w:iCs/>
        </w:rPr>
        <w:t>Hồng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Phụ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nguyên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48150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4EFA2D31" w14:textId="3C3AF32A" w:rsidR="00344D7B" w:rsidRDefault="00344D7B" w:rsidP="00A9178E">
      <w:pPr>
        <w:pStyle w:val="u2"/>
      </w:pPr>
      <w:bookmarkStart w:id="8" w:name="_Toc2748150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r w:rsidR="004E326E">
        <w:t>hang</w:t>
      </w:r>
      <w:bookmarkEnd w:id="8"/>
    </w:p>
    <w:p w14:paraId="095EA6A3" w14:textId="06A0BA12" w:rsidR="004E326E" w:rsidRDefault="004E326E" w:rsidP="004E326E">
      <w:pPr>
        <w:pStyle w:val="u3"/>
      </w:pPr>
      <w:bookmarkStart w:id="9" w:name="_Toc27481507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9"/>
      <w:proofErr w:type="spellEnd"/>
    </w:p>
    <w:p w14:paraId="5F0EF803" w14:textId="20A4CC24" w:rsidR="004E326E" w:rsidRDefault="004E326E" w:rsidP="004E326E">
      <w:pPr>
        <w:rPr>
          <w:rStyle w:val="Manh"/>
        </w:rPr>
      </w:pPr>
      <w:proofErr w:type="spellStart"/>
      <w:r>
        <w:rPr>
          <w:rStyle w:val="Manh"/>
        </w:rPr>
        <w:t>Đối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với</w:t>
      </w:r>
      <w:proofErr w:type="spellEnd"/>
      <w:r>
        <w:rPr>
          <w:rStyle w:val="Manh"/>
        </w:rPr>
        <w:t xml:space="preserve"> User:</w:t>
      </w:r>
    </w:p>
    <w:p w14:paraId="77249DBB" w14:textId="77777777" w:rsidR="004E326E" w:rsidRPr="00A70555" w:rsidRDefault="004E326E" w:rsidP="004E326E">
      <w:pPr>
        <w:rPr>
          <w:rFonts w:cs="Times New Roman"/>
        </w:rPr>
      </w:pPr>
      <w:proofErr w:type="spellStart"/>
      <w:r w:rsidRPr="00A70555">
        <w:rPr>
          <w:rFonts w:cs="Times New Roman"/>
        </w:rPr>
        <w:t>Hệ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thống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phải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cung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cấp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cho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dùng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đăng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nhập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và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đăng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xuất</w:t>
      </w:r>
      <w:proofErr w:type="spellEnd"/>
    </w:p>
    <w:p w14:paraId="52C407F1" w14:textId="77777777" w:rsidR="004E326E" w:rsidRPr="00A70555" w:rsidRDefault="004E326E" w:rsidP="004E326E">
      <w:pPr>
        <w:rPr>
          <w:rFonts w:cs="Times New Roman"/>
        </w:rPr>
      </w:pPr>
      <w:bookmarkStart w:id="10" w:name="_Toc533123716"/>
      <w:r w:rsidRPr="00A70555">
        <w:rPr>
          <w:rFonts w:cs="Times New Roman"/>
        </w:rPr>
        <w:t>-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dung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tạo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tài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khoản</w:t>
      </w:r>
      <w:proofErr w:type="spellEnd"/>
      <w:r w:rsidRPr="00A70555">
        <w:rPr>
          <w:rFonts w:cs="Times New Roman"/>
        </w:rPr>
        <w:t xml:space="preserve">, </w:t>
      </w:r>
      <w:proofErr w:type="spellStart"/>
      <w:r w:rsidRPr="00A70555">
        <w:rPr>
          <w:rFonts w:cs="Times New Roman"/>
        </w:rPr>
        <w:t>cập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nhật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thông</w:t>
      </w:r>
      <w:proofErr w:type="spellEnd"/>
      <w:r w:rsidRPr="00A70555">
        <w:rPr>
          <w:rFonts w:cs="Times New Roman"/>
        </w:rPr>
        <w:t xml:space="preserve"> tin </w:t>
      </w:r>
      <w:proofErr w:type="spellStart"/>
      <w:r w:rsidRPr="00A70555">
        <w:rPr>
          <w:rFonts w:cs="Times New Roman"/>
        </w:rPr>
        <w:t>cá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nhân</w:t>
      </w:r>
      <w:proofErr w:type="spellEnd"/>
      <w:r w:rsidRPr="00A70555">
        <w:rPr>
          <w:rFonts w:cs="Times New Roman"/>
        </w:rPr>
        <w:t xml:space="preserve">, </w:t>
      </w:r>
      <w:proofErr w:type="spellStart"/>
      <w:r w:rsidRPr="00A70555">
        <w:rPr>
          <w:rFonts w:cs="Times New Roman"/>
        </w:rPr>
        <w:t>đăng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nhập</w:t>
      </w:r>
      <w:proofErr w:type="spellEnd"/>
      <w:r w:rsidRPr="00A70555">
        <w:rPr>
          <w:rFonts w:cs="Times New Roman"/>
        </w:rPr>
        <w:t xml:space="preserve">, </w:t>
      </w:r>
      <w:proofErr w:type="spellStart"/>
      <w:r w:rsidRPr="00A70555">
        <w:rPr>
          <w:rFonts w:cs="Times New Roman"/>
        </w:rPr>
        <w:t>đăng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xuất</w:t>
      </w:r>
      <w:proofErr w:type="spellEnd"/>
      <w:r w:rsidRPr="00A70555">
        <w:rPr>
          <w:rFonts w:cs="Times New Roman"/>
        </w:rPr>
        <w:t xml:space="preserve"> ra </w:t>
      </w:r>
      <w:proofErr w:type="spellStart"/>
      <w:r w:rsidRPr="00A70555">
        <w:rPr>
          <w:rFonts w:cs="Times New Roman"/>
        </w:rPr>
        <w:t>khỏi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hệ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thống</w:t>
      </w:r>
      <w:bookmarkEnd w:id="10"/>
      <w:proofErr w:type="spellEnd"/>
    </w:p>
    <w:p w14:paraId="45718FE0" w14:textId="77777777" w:rsidR="004E326E" w:rsidRPr="00A70555" w:rsidRDefault="004E326E" w:rsidP="004E326E">
      <w:pPr>
        <w:rPr>
          <w:rFonts w:cs="Times New Roman"/>
        </w:rPr>
      </w:pPr>
      <w:bookmarkStart w:id="11" w:name="_Hlk533120273"/>
      <w:bookmarkStart w:id="12" w:name="_Toc533123717"/>
      <w:r w:rsidRPr="00A70555">
        <w:rPr>
          <w:rFonts w:cs="Times New Roman"/>
        </w:rPr>
        <w:t>•</w:t>
      </w:r>
      <w:bookmarkEnd w:id="11"/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Hệ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thống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phải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hiển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thị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được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thông</w:t>
      </w:r>
      <w:proofErr w:type="spellEnd"/>
      <w:r w:rsidRPr="00A70555">
        <w:rPr>
          <w:rFonts w:cs="Times New Roman"/>
        </w:rPr>
        <w:t xml:space="preserve"> tin </w:t>
      </w:r>
      <w:proofErr w:type="spellStart"/>
      <w:r w:rsidRPr="00A70555">
        <w:rPr>
          <w:rFonts w:cs="Times New Roman"/>
        </w:rPr>
        <w:t>các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phim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đang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chiếu</w:t>
      </w:r>
      <w:proofErr w:type="spellEnd"/>
      <w:r w:rsidRPr="00A70555">
        <w:rPr>
          <w:rFonts w:cs="Times New Roman"/>
        </w:rPr>
        <w:t xml:space="preserve">, </w:t>
      </w:r>
      <w:proofErr w:type="spellStart"/>
      <w:r w:rsidRPr="00A70555">
        <w:rPr>
          <w:rFonts w:cs="Times New Roman"/>
        </w:rPr>
        <w:t>sắp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chiếu</w:t>
      </w:r>
      <w:bookmarkEnd w:id="12"/>
      <w:proofErr w:type="spellEnd"/>
    </w:p>
    <w:p w14:paraId="30A970B9" w14:textId="77777777" w:rsidR="004E326E" w:rsidRPr="00A70555" w:rsidRDefault="004E326E" w:rsidP="004E326E">
      <w:pPr>
        <w:rPr>
          <w:rFonts w:cs="Times New Roman"/>
        </w:rPr>
      </w:pPr>
      <w:bookmarkStart w:id="13" w:name="_Toc533123718"/>
      <w:r w:rsidRPr="00A70555">
        <w:rPr>
          <w:rFonts w:cs="Times New Roman"/>
        </w:rPr>
        <w:t>-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dùng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xem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được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những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bộ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phim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nào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đang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được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chiếu</w:t>
      </w:r>
      <w:proofErr w:type="spellEnd"/>
      <w:r w:rsidRPr="00A70555">
        <w:rPr>
          <w:rFonts w:cs="Times New Roman"/>
        </w:rPr>
        <w:t xml:space="preserve">, </w:t>
      </w:r>
      <w:proofErr w:type="spellStart"/>
      <w:r w:rsidRPr="00A70555">
        <w:rPr>
          <w:rFonts w:cs="Times New Roman"/>
        </w:rPr>
        <w:t>sắp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được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chiếu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và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thông</w:t>
      </w:r>
      <w:proofErr w:type="spellEnd"/>
      <w:r w:rsidRPr="00A70555">
        <w:rPr>
          <w:rFonts w:cs="Times New Roman"/>
        </w:rPr>
        <w:t xml:space="preserve"> tin chi </w:t>
      </w:r>
      <w:proofErr w:type="spellStart"/>
      <w:r w:rsidRPr="00A70555">
        <w:rPr>
          <w:rFonts w:cs="Times New Roman"/>
        </w:rPr>
        <w:t>tiết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của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những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bộ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phim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đó</w:t>
      </w:r>
      <w:bookmarkEnd w:id="13"/>
      <w:proofErr w:type="spellEnd"/>
    </w:p>
    <w:p w14:paraId="6F5635B5" w14:textId="77777777" w:rsidR="004E326E" w:rsidRPr="00A70555" w:rsidRDefault="004E326E" w:rsidP="004E326E">
      <w:pPr>
        <w:rPr>
          <w:rFonts w:cs="Times New Roman"/>
        </w:rPr>
      </w:pPr>
      <w:bookmarkStart w:id="14" w:name="_Toc533123719"/>
      <w:r w:rsidRPr="00A70555">
        <w:rPr>
          <w:rFonts w:cs="Times New Roman"/>
        </w:rPr>
        <w:t>•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Hệ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thống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phải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hiển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thị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được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các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suất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chiếu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của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các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phim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tương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ứng</w:t>
      </w:r>
      <w:bookmarkEnd w:id="14"/>
      <w:proofErr w:type="spellEnd"/>
    </w:p>
    <w:p w14:paraId="59574C0D" w14:textId="77777777" w:rsidR="004E326E" w:rsidRPr="00A70555" w:rsidRDefault="004E326E" w:rsidP="004E326E">
      <w:pPr>
        <w:rPr>
          <w:rFonts w:cs="Times New Roman"/>
        </w:rPr>
      </w:pPr>
      <w:bookmarkStart w:id="15" w:name="_Toc533123720"/>
      <w:r w:rsidRPr="00A70555">
        <w:rPr>
          <w:rFonts w:cs="Times New Roman"/>
        </w:rPr>
        <w:t>-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dung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xem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được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các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suất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chiếu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của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các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bộ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phim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đang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chiếu</w:t>
      </w:r>
      <w:bookmarkEnd w:id="15"/>
      <w:proofErr w:type="spellEnd"/>
    </w:p>
    <w:p w14:paraId="050D6CC3" w14:textId="77777777" w:rsidR="004E326E" w:rsidRPr="00A70555" w:rsidRDefault="004E326E" w:rsidP="004E326E">
      <w:pPr>
        <w:rPr>
          <w:rFonts w:cs="Times New Roman"/>
        </w:rPr>
      </w:pPr>
      <w:bookmarkStart w:id="16" w:name="_Toc533123721"/>
      <w:r w:rsidRPr="00A70555">
        <w:rPr>
          <w:rFonts w:cs="Times New Roman"/>
        </w:rPr>
        <w:t>•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Hệ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thống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phải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cho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phép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dung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đặt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vé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và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thanh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toán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trực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tuyến</w:t>
      </w:r>
      <w:bookmarkEnd w:id="16"/>
      <w:proofErr w:type="spellEnd"/>
    </w:p>
    <w:p w14:paraId="6F1226BD" w14:textId="77777777" w:rsidR="004E326E" w:rsidRPr="00A70555" w:rsidRDefault="004E326E" w:rsidP="004E326E">
      <w:pPr>
        <w:rPr>
          <w:rFonts w:cs="Times New Roman"/>
        </w:rPr>
      </w:pPr>
      <w:bookmarkStart w:id="17" w:name="_Toc533123722"/>
      <w:r w:rsidRPr="00A70555">
        <w:rPr>
          <w:rFonts w:cs="Times New Roman"/>
        </w:rPr>
        <w:t>-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dung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đặt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vé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trực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tuyến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thông</w:t>
      </w:r>
      <w:proofErr w:type="spellEnd"/>
      <w:r w:rsidRPr="00A70555">
        <w:rPr>
          <w:rFonts w:cs="Times New Roman"/>
        </w:rPr>
        <w:t xml:space="preserve"> qua </w:t>
      </w:r>
      <w:proofErr w:type="spellStart"/>
      <w:r w:rsidRPr="00A70555">
        <w:rPr>
          <w:rFonts w:cs="Times New Roman"/>
        </w:rPr>
        <w:t>hệ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thống</w:t>
      </w:r>
      <w:bookmarkEnd w:id="17"/>
      <w:proofErr w:type="spellEnd"/>
    </w:p>
    <w:p w14:paraId="26651FD1" w14:textId="77777777" w:rsidR="004E326E" w:rsidRPr="00A70555" w:rsidRDefault="004E326E" w:rsidP="004E326E">
      <w:pPr>
        <w:rPr>
          <w:rFonts w:cs="Times New Roman"/>
        </w:rPr>
      </w:pPr>
      <w:bookmarkStart w:id="18" w:name="_Toc533123723"/>
      <w:r w:rsidRPr="00A70555">
        <w:rPr>
          <w:rFonts w:cs="Times New Roman"/>
        </w:rPr>
        <w:t>-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dung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thanh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toán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trực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tuyến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thông</w:t>
      </w:r>
      <w:proofErr w:type="spellEnd"/>
      <w:r w:rsidRPr="00A70555">
        <w:rPr>
          <w:rFonts w:cs="Times New Roman"/>
        </w:rPr>
        <w:t xml:space="preserve"> qua </w:t>
      </w:r>
      <w:proofErr w:type="spellStart"/>
      <w:r w:rsidRPr="00A70555">
        <w:rPr>
          <w:rFonts w:cs="Times New Roman"/>
        </w:rPr>
        <w:t>thẻ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tín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dụng</w:t>
      </w:r>
      <w:bookmarkEnd w:id="18"/>
      <w:proofErr w:type="spellEnd"/>
    </w:p>
    <w:p w14:paraId="108251D9" w14:textId="77777777" w:rsidR="004E326E" w:rsidRPr="00A70555" w:rsidRDefault="004E326E" w:rsidP="004E326E">
      <w:pPr>
        <w:rPr>
          <w:rFonts w:cs="Times New Roman"/>
        </w:rPr>
      </w:pPr>
      <w:bookmarkStart w:id="19" w:name="_Toc533123724"/>
      <w:r w:rsidRPr="00A70555">
        <w:rPr>
          <w:rFonts w:cs="Times New Roman"/>
        </w:rPr>
        <w:t>•</w:t>
      </w:r>
      <w:r w:rsidRPr="00A70555">
        <w:rPr>
          <w:rFonts w:cs="Times New Roman"/>
        </w:rPr>
        <w:tab/>
      </w:r>
      <w:proofErr w:type="spellStart"/>
      <w:r w:rsidRPr="00A70555">
        <w:rPr>
          <w:rFonts w:cs="Times New Roman"/>
        </w:rPr>
        <w:t>Hệ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thống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phải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cung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cấp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vé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điện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tử</w:t>
      </w:r>
      <w:proofErr w:type="spellEnd"/>
      <w:r w:rsidRPr="00A70555">
        <w:rPr>
          <w:rFonts w:cs="Times New Roman"/>
        </w:rPr>
        <w:t xml:space="preserve"> (e-ticket) </w:t>
      </w:r>
      <w:proofErr w:type="spellStart"/>
      <w:r w:rsidRPr="00A70555">
        <w:rPr>
          <w:rFonts w:cs="Times New Roman"/>
        </w:rPr>
        <w:t>cho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dung </w:t>
      </w:r>
      <w:proofErr w:type="spellStart"/>
      <w:r w:rsidRPr="00A70555">
        <w:rPr>
          <w:rFonts w:cs="Times New Roman"/>
        </w:rPr>
        <w:t>sau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khi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thanh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toán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thành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công</w:t>
      </w:r>
      <w:bookmarkEnd w:id="19"/>
      <w:proofErr w:type="spellEnd"/>
    </w:p>
    <w:p w14:paraId="6D38578B" w14:textId="08943327" w:rsidR="004E326E" w:rsidRDefault="004E326E" w:rsidP="004E326E">
      <w:pPr>
        <w:rPr>
          <w:rFonts w:cs="Times New Roman"/>
        </w:rPr>
      </w:pPr>
      <w:bookmarkStart w:id="20" w:name="_Toc533123725"/>
      <w:r w:rsidRPr="00A70555">
        <w:rPr>
          <w:rFonts w:cs="Times New Roman"/>
        </w:rPr>
        <w:t>-</w:t>
      </w:r>
      <w:r w:rsidRPr="00A70555">
        <w:rPr>
          <w:rFonts w:cs="Times New Roman"/>
        </w:rPr>
        <w:tab/>
        <w:t xml:space="preserve">Sau </w:t>
      </w:r>
      <w:proofErr w:type="spellStart"/>
      <w:r w:rsidRPr="00A70555">
        <w:rPr>
          <w:rFonts w:cs="Times New Roman"/>
        </w:rPr>
        <w:t>khi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người</w:t>
      </w:r>
      <w:proofErr w:type="spellEnd"/>
      <w:r w:rsidRPr="00A70555">
        <w:rPr>
          <w:rFonts w:cs="Times New Roman"/>
        </w:rPr>
        <w:t xml:space="preserve"> dung </w:t>
      </w:r>
      <w:proofErr w:type="spellStart"/>
      <w:r w:rsidRPr="00A70555">
        <w:rPr>
          <w:rFonts w:cs="Times New Roman"/>
        </w:rPr>
        <w:t>thanh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toán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thành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công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sẽ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được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cung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cấp</w:t>
      </w:r>
      <w:proofErr w:type="spellEnd"/>
      <w:r w:rsidRPr="00A70555">
        <w:rPr>
          <w:rFonts w:cs="Times New Roman"/>
        </w:rPr>
        <w:t xml:space="preserve"> 1 </w:t>
      </w:r>
      <w:proofErr w:type="spellStart"/>
      <w:r w:rsidRPr="00A70555">
        <w:rPr>
          <w:rFonts w:cs="Times New Roman"/>
        </w:rPr>
        <w:t>vé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điện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tử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để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có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thể</w:t>
      </w:r>
      <w:proofErr w:type="spellEnd"/>
      <w:r w:rsidRPr="00A70555">
        <w:rPr>
          <w:rFonts w:cs="Times New Roman"/>
        </w:rPr>
        <w:t xml:space="preserve"> ra </w:t>
      </w:r>
      <w:proofErr w:type="spellStart"/>
      <w:r w:rsidRPr="00A70555">
        <w:rPr>
          <w:rFonts w:cs="Times New Roman"/>
        </w:rPr>
        <w:t>rạp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lấy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vé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xem</w:t>
      </w:r>
      <w:proofErr w:type="spellEnd"/>
      <w:r w:rsidRPr="00A70555">
        <w:rPr>
          <w:rFonts w:cs="Times New Roman"/>
        </w:rPr>
        <w:t xml:space="preserve"> </w:t>
      </w:r>
      <w:proofErr w:type="spellStart"/>
      <w:r w:rsidRPr="00A70555">
        <w:rPr>
          <w:rFonts w:cs="Times New Roman"/>
        </w:rPr>
        <w:t>phim</w:t>
      </w:r>
      <w:bookmarkEnd w:id="20"/>
      <w:proofErr w:type="spellEnd"/>
    </w:p>
    <w:p w14:paraId="387B2441" w14:textId="7BEC0F26" w:rsidR="004E326E" w:rsidRDefault="004E326E" w:rsidP="004E326E">
      <w:pPr>
        <w:rPr>
          <w:rStyle w:val="Manh"/>
        </w:rPr>
      </w:pPr>
      <w:proofErr w:type="spellStart"/>
      <w:r>
        <w:rPr>
          <w:rStyle w:val="Manh"/>
        </w:rPr>
        <w:t>Đối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với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Quản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trị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viên</w:t>
      </w:r>
      <w:proofErr w:type="spellEnd"/>
      <w:r>
        <w:rPr>
          <w:rStyle w:val="Manh"/>
        </w:rPr>
        <w:t>/Admin:</w:t>
      </w:r>
    </w:p>
    <w:p w14:paraId="728ADBC2" w14:textId="77777777" w:rsidR="004E326E" w:rsidRPr="00A70555" w:rsidRDefault="004E326E" w:rsidP="004E326E">
      <w:proofErr w:type="spellStart"/>
      <w:r w:rsidRPr="00A70555">
        <w:t>Hệ</w:t>
      </w:r>
      <w:proofErr w:type="spellEnd"/>
      <w:r w:rsidRPr="00A70555">
        <w:t xml:space="preserve"> </w:t>
      </w:r>
      <w:proofErr w:type="spellStart"/>
      <w:r w:rsidRPr="00A70555">
        <w:t>thống</w:t>
      </w:r>
      <w:proofErr w:type="spellEnd"/>
      <w:r w:rsidRPr="00A70555">
        <w:t xml:space="preserve"> </w:t>
      </w:r>
      <w:proofErr w:type="spellStart"/>
      <w:r w:rsidRPr="00A70555">
        <w:t>phải</w:t>
      </w:r>
      <w:proofErr w:type="spellEnd"/>
      <w:r w:rsidRPr="00A70555">
        <w:t xml:space="preserve"> </w:t>
      </w:r>
      <w:proofErr w:type="spellStart"/>
      <w:r w:rsidRPr="00A70555">
        <w:t>có</w:t>
      </w:r>
      <w:proofErr w:type="spellEnd"/>
      <w:r w:rsidRPr="00A70555">
        <w:t xml:space="preserve"> </w:t>
      </w:r>
      <w:proofErr w:type="spellStart"/>
      <w:r w:rsidRPr="00A70555">
        <w:t>chức</w:t>
      </w:r>
      <w:proofErr w:type="spellEnd"/>
      <w:r w:rsidRPr="00A70555">
        <w:t xml:space="preserve"> </w:t>
      </w:r>
      <w:proofErr w:type="spellStart"/>
      <w:r w:rsidRPr="00A70555">
        <w:t>năng</w:t>
      </w:r>
      <w:proofErr w:type="spellEnd"/>
      <w:r w:rsidRPr="00A70555">
        <w:t xml:space="preserve"> </w:t>
      </w:r>
      <w:proofErr w:type="spellStart"/>
      <w:r w:rsidRPr="00A70555">
        <w:t>thống</w:t>
      </w:r>
      <w:proofErr w:type="spellEnd"/>
      <w:r w:rsidRPr="00A70555">
        <w:t xml:space="preserve"> </w:t>
      </w:r>
      <w:proofErr w:type="spellStart"/>
      <w:r w:rsidRPr="00A70555">
        <w:t>kê</w:t>
      </w:r>
      <w:proofErr w:type="spellEnd"/>
      <w:r w:rsidRPr="00A70555">
        <w:t xml:space="preserve"> </w:t>
      </w:r>
      <w:proofErr w:type="spellStart"/>
      <w:r w:rsidRPr="00A70555">
        <w:t>báo</w:t>
      </w:r>
      <w:proofErr w:type="spellEnd"/>
      <w:r w:rsidRPr="00A70555">
        <w:t xml:space="preserve"> </w:t>
      </w:r>
      <w:proofErr w:type="spellStart"/>
      <w:r w:rsidRPr="00A70555">
        <w:t>cáo</w:t>
      </w:r>
      <w:proofErr w:type="spellEnd"/>
    </w:p>
    <w:p w14:paraId="541D8368" w14:textId="77777777" w:rsidR="004E326E" w:rsidRPr="00A70555" w:rsidRDefault="004E326E" w:rsidP="004E326E">
      <w:r w:rsidRPr="00A70555">
        <w:t>-</w:t>
      </w:r>
      <w:r w:rsidRPr="00A70555">
        <w:tab/>
        <w:t xml:space="preserve">Admin </w:t>
      </w:r>
      <w:proofErr w:type="spellStart"/>
      <w:r w:rsidRPr="00A70555">
        <w:t>có</w:t>
      </w:r>
      <w:proofErr w:type="spellEnd"/>
      <w:r w:rsidRPr="00A70555">
        <w:t xml:space="preserve"> </w:t>
      </w:r>
      <w:proofErr w:type="spellStart"/>
      <w:r w:rsidRPr="00A70555">
        <w:t>thể</w:t>
      </w:r>
      <w:proofErr w:type="spellEnd"/>
      <w:r w:rsidRPr="00A70555">
        <w:t xml:space="preserve"> </w:t>
      </w:r>
      <w:proofErr w:type="spellStart"/>
      <w:r w:rsidRPr="00A70555">
        <w:t>thống</w:t>
      </w:r>
      <w:proofErr w:type="spellEnd"/>
      <w:r w:rsidRPr="00A70555">
        <w:t xml:space="preserve"> </w:t>
      </w:r>
      <w:proofErr w:type="spellStart"/>
      <w:r w:rsidRPr="00A70555">
        <w:t>kê</w:t>
      </w:r>
      <w:proofErr w:type="spellEnd"/>
      <w:r w:rsidRPr="00A70555">
        <w:t xml:space="preserve"> </w:t>
      </w:r>
      <w:proofErr w:type="spellStart"/>
      <w:r w:rsidRPr="00A70555">
        <w:t>báo</w:t>
      </w:r>
      <w:proofErr w:type="spellEnd"/>
      <w:r w:rsidRPr="00A70555">
        <w:t xml:space="preserve"> </w:t>
      </w:r>
      <w:proofErr w:type="spellStart"/>
      <w:r w:rsidRPr="00A70555">
        <w:t>cáo</w:t>
      </w:r>
      <w:proofErr w:type="spellEnd"/>
      <w:r w:rsidRPr="00A70555">
        <w:t xml:space="preserve"> </w:t>
      </w:r>
      <w:proofErr w:type="spellStart"/>
      <w:r w:rsidRPr="00A70555">
        <w:t>được</w:t>
      </w:r>
      <w:proofErr w:type="spellEnd"/>
      <w:r w:rsidRPr="00A70555">
        <w:t xml:space="preserve"> </w:t>
      </w:r>
      <w:proofErr w:type="spellStart"/>
      <w:r w:rsidRPr="00A70555">
        <w:t>doanh</w:t>
      </w:r>
      <w:proofErr w:type="spellEnd"/>
      <w:r w:rsidRPr="00A70555">
        <w:t xml:space="preserve"> </w:t>
      </w:r>
      <w:proofErr w:type="spellStart"/>
      <w:r w:rsidRPr="00A70555">
        <w:t>thu</w:t>
      </w:r>
      <w:proofErr w:type="spellEnd"/>
      <w:r w:rsidRPr="00A70555">
        <w:t xml:space="preserve"> </w:t>
      </w:r>
      <w:proofErr w:type="spellStart"/>
      <w:r w:rsidRPr="00A70555">
        <w:t>của</w:t>
      </w:r>
      <w:proofErr w:type="spellEnd"/>
      <w:r w:rsidRPr="00A70555">
        <w:t xml:space="preserve"> </w:t>
      </w:r>
      <w:proofErr w:type="spellStart"/>
      <w:r w:rsidRPr="00A70555">
        <w:t>rạp</w:t>
      </w:r>
      <w:proofErr w:type="spellEnd"/>
      <w:r w:rsidRPr="00A70555">
        <w:t xml:space="preserve"> </w:t>
      </w:r>
      <w:proofErr w:type="spellStart"/>
      <w:r w:rsidRPr="00A70555">
        <w:t>chiếu</w:t>
      </w:r>
      <w:proofErr w:type="spellEnd"/>
      <w:r w:rsidRPr="00A70555">
        <w:t xml:space="preserve"> </w:t>
      </w:r>
      <w:proofErr w:type="spellStart"/>
      <w:r w:rsidRPr="00A70555">
        <w:t>phim</w:t>
      </w:r>
      <w:proofErr w:type="spellEnd"/>
    </w:p>
    <w:p w14:paraId="0B471635" w14:textId="77777777" w:rsidR="004E326E" w:rsidRPr="00A70555" w:rsidRDefault="004E326E" w:rsidP="004E326E">
      <w:r w:rsidRPr="00A70555">
        <w:t>•</w:t>
      </w:r>
      <w:r w:rsidRPr="00A70555">
        <w:tab/>
      </w:r>
      <w:proofErr w:type="spellStart"/>
      <w:r w:rsidRPr="00A70555">
        <w:t>Hệ</w:t>
      </w:r>
      <w:proofErr w:type="spellEnd"/>
      <w:r w:rsidRPr="00A70555">
        <w:t xml:space="preserve"> </w:t>
      </w:r>
      <w:proofErr w:type="spellStart"/>
      <w:r w:rsidRPr="00A70555">
        <w:t>thống</w:t>
      </w:r>
      <w:proofErr w:type="spellEnd"/>
      <w:r w:rsidRPr="00A70555">
        <w:t xml:space="preserve"> </w:t>
      </w:r>
      <w:proofErr w:type="spellStart"/>
      <w:r w:rsidRPr="00A70555">
        <w:t>phải</w:t>
      </w:r>
      <w:proofErr w:type="spellEnd"/>
      <w:r w:rsidRPr="00A70555">
        <w:t xml:space="preserve"> </w:t>
      </w:r>
      <w:proofErr w:type="spellStart"/>
      <w:r w:rsidRPr="00A70555">
        <w:t>cho</w:t>
      </w:r>
      <w:proofErr w:type="spellEnd"/>
      <w:r w:rsidRPr="00A70555">
        <w:t xml:space="preserve"> </w:t>
      </w:r>
      <w:proofErr w:type="spellStart"/>
      <w:r w:rsidRPr="00A70555">
        <w:t>phép</w:t>
      </w:r>
      <w:proofErr w:type="spellEnd"/>
      <w:r w:rsidRPr="00A70555">
        <w:t xml:space="preserve"> admin </w:t>
      </w:r>
      <w:proofErr w:type="spellStart"/>
      <w:r w:rsidRPr="00A70555">
        <w:t>cập</w:t>
      </w:r>
      <w:proofErr w:type="spellEnd"/>
      <w:r w:rsidRPr="00A70555">
        <w:t xml:space="preserve"> </w:t>
      </w:r>
      <w:proofErr w:type="spellStart"/>
      <w:r w:rsidRPr="00A70555">
        <w:t>nhật</w:t>
      </w:r>
      <w:proofErr w:type="spellEnd"/>
      <w:r w:rsidRPr="00A70555">
        <w:t xml:space="preserve"> </w:t>
      </w:r>
      <w:proofErr w:type="spellStart"/>
      <w:r w:rsidRPr="00A70555">
        <w:t>thông</w:t>
      </w:r>
      <w:proofErr w:type="spellEnd"/>
      <w:r w:rsidRPr="00A70555">
        <w:t xml:space="preserve"> tin </w:t>
      </w:r>
      <w:proofErr w:type="spellStart"/>
      <w:r w:rsidRPr="00A70555">
        <w:t>phim</w:t>
      </w:r>
      <w:proofErr w:type="spellEnd"/>
      <w:r w:rsidRPr="00A70555">
        <w:t xml:space="preserve"> </w:t>
      </w:r>
      <w:proofErr w:type="spellStart"/>
      <w:r w:rsidRPr="00A70555">
        <w:t>và</w:t>
      </w:r>
      <w:proofErr w:type="spellEnd"/>
      <w:r w:rsidRPr="00A70555">
        <w:t xml:space="preserve"> </w:t>
      </w:r>
      <w:proofErr w:type="spellStart"/>
      <w:r w:rsidRPr="00A70555">
        <w:t>các</w:t>
      </w:r>
      <w:proofErr w:type="spellEnd"/>
      <w:r w:rsidRPr="00A70555">
        <w:t xml:space="preserve"> </w:t>
      </w:r>
      <w:proofErr w:type="spellStart"/>
      <w:r w:rsidRPr="00A70555">
        <w:t>suất</w:t>
      </w:r>
      <w:proofErr w:type="spellEnd"/>
      <w:r w:rsidRPr="00A70555">
        <w:t xml:space="preserve"> </w:t>
      </w:r>
      <w:proofErr w:type="spellStart"/>
      <w:r w:rsidRPr="00A70555">
        <w:t>chiếu</w:t>
      </w:r>
      <w:proofErr w:type="spellEnd"/>
      <w:r w:rsidRPr="00A70555">
        <w:t xml:space="preserve">, </w:t>
      </w:r>
      <w:proofErr w:type="spellStart"/>
      <w:r w:rsidRPr="00A70555">
        <w:t>phòng</w:t>
      </w:r>
      <w:proofErr w:type="spellEnd"/>
      <w:r w:rsidRPr="00A70555">
        <w:t xml:space="preserve"> </w:t>
      </w:r>
      <w:proofErr w:type="spellStart"/>
      <w:r w:rsidRPr="00A70555">
        <w:t>chiếu</w:t>
      </w:r>
      <w:proofErr w:type="spellEnd"/>
    </w:p>
    <w:p w14:paraId="2A0E2994" w14:textId="6EBCDC97" w:rsidR="004E326E" w:rsidRPr="004E326E" w:rsidRDefault="004E326E" w:rsidP="004E326E">
      <w:pPr>
        <w:rPr>
          <w:rStyle w:val="Manh"/>
          <w:b w:val="0"/>
          <w:bCs w:val="0"/>
        </w:rPr>
      </w:pPr>
      <w:r w:rsidRPr="00A70555">
        <w:t>-</w:t>
      </w:r>
      <w:r w:rsidRPr="00A70555">
        <w:tab/>
        <w:t xml:space="preserve">Admin </w:t>
      </w:r>
      <w:proofErr w:type="spellStart"/>
      <w:r w:rsidRPr="00A70555">
        <w:t>có</w:t>
      </w:r>
      <w:proofErr w:type="spellEnd"/>
      <w:r w:rsidRPr="00A70555">
        <w:t xml:space="preserve"> </w:t>
      </w:r>
      <w:proofErr w:type="spellStart"/>
      <w:r w:rsidRPr="00A70555">
        <w:t>thể</w:t>
      </w:r>
      <w:proofErr w:type="spellEnd"/>
      <w:r w:rsidRPr="00A70555">
        <w:t xml:space="preserve"> </w:t>
      </w:r>
      <w:proofErr w:type="spellStart"/>
      <w:r w:rsidRPr="00A70555">
        <w:t>cập</w:t>
      </w:r>
      <w:proofErr w:type="spellEnd"/>
      <w:r w:rsidRPr="00A70555">
        <w:t xml:space="preserve"> </w:t>
      </w:r>
      <w:proofErr w:type="spellStart"/>
      <w:r w:rsidRPr="00A70555">
        <w:t>nhật</w:t>
      </w:r>
      <w:proofErr w:type="spellEnd"/>
      <w:r w:rsidRPr="00A70555">
        <w:t xml:space="preserve">, </w:t>
      </w:r>
      <w:proofErr w:type="spellStart"/>
      <w:r w:rsidRPr="00A70555">
        <w:t>thêm</w:t>
      </w:r>
      <w:proofErr w:type="spellEnd"/>
      <w:r w:rsidRPr="00A70555">
        <w:t xml:space="preserve">, </w:t>
      </w:r>
      <w:proofErr w:type="spellStart"/>
      <w:r w:rsidRPr="00A70555">
        <w:t>danh</w:t>
      </w:r>
      <w:proofErr w:type="spellEnd"/>
      <w:r w:rsidRPr="00A70555">
        <w:t xml:space="preserve"> </w:t>
      </w:r>
      <w:proofErr w:type="spellStart"/>
      <w:r w:rsidRPr="00A70555">
        <w:t>sách</w:t>
      </w:r>
      <w:proofErr w:type="spellEnd"/>
      <w:r w:rsidRPr="00A70555">
        <w:t xml:space="preserve"> </w:t>
      </w:r>
      <w:proofErr w:type="spellStart"/>
      <w:r w:rsidRPr="00A70555">
        <w:t>các</w:t>
      </w:r>
      <w:proofErr w:type="spellEnd"/>
      <w:r w:rsidRPr="00A70555">
        <w:t xml:space="preserve"> </w:t>
      </w:r>
      <w:proofErr w:type="spellStart"/>
      <w:r w:rsidRPr="00A70555">
        <w:t>phim</w:t>
      </w:r>
      <w:proofErr w:type="spellEnd"/>
      <w:r w:rsidRPr="00A70555">
        <w:t xml:space="preserve"> </w:t>
      </w:r>
      <w:proofErr w:type="spellStart"/>
      <w:r w:rsidRPr="00A70555">
        <w:t>đang</w:t>
      </w:r>
      <w:proofErr w:type="spellEnd"/>
      <w:r w:rsidRPr="00A70555">
        <w:t xml:space="preserve"> </w:t>
      </w:r>
      <w:proofErr w:type="spellStart"/>
      <w:r w:rsidRPr="00A70555">
        <w:t>chiếu</w:t>
      </w:r>
      <w:proofErr w:type="spellEnd"/>
      <w:r w:rsidRPr="00A70555">
        <w:t xml:space="preserve"> </w:t>
      </w:r>
      <w:proofErr w:type="spellStart"/>
      <w:r w:rsidRPr="00A70555">
        <w:t>và</w:t>
      </w:r>
      <w:proofErr w:type="spellEnd"/>
      <w:r w:rsidRPr="00A70555">
        <w:t xml:space="preserve"> </w:t>
      </w:r>
      <w:proofErr w:type="spellStart"/>
      <w:r w:rsidRPr="00A70555">
        <w:t>điều</w:t>
      </w:r>
      <w:proofErr w:type="spellEnd"/>
      <w:r w:rsidRPr="00A70555">
        <w:t xml:space="preserve"> </w:t>
      </w:r>
      <w:proofErr w:type="spellStart"/>
      <w:r w:rsidRPr="00A70555">
        <w:t>chỉnh</w:t>
      </w:r>
      <w:proofErr w:type="spellEnd"/>
      <w:r w:rsidRPr="00A70555">
        <w:t xml:space="preserve"> </w:t>
      </w:r>
      <w:proofErr w:type="spellStart"/>
      <w:r w:rsidRPr="00A70555">
        <w:t>các</w:t>
      </w:r>
      <w:proofErr w:type="spellEnd"/>
      <w:r w:rsidRPr="00A70555">
        <w:t xml:space="preserve"> </w:t>
      </w:r>
      <w:proofErr w:type="spellStart"/>
      <w:r w:rsidRPr="00A70555">
        <w:t>suất</w:t>
      </w:r>
      <w:proofErr w:type="spellEnd"/>
      <w:r w:rsidRPr="00A70555">
        <w:t xml:space="preserve"> </w:t>
      </w:r>
      <w:proofErr w:type="spellStart"/>
      <w:r w:rsidRPr="00A70555">
        <w:t>chiếu</w:t>
      </w:r>
      <w:proofErr w:type="spellEnd"/>
      <w:r w:rsidRPr="00A70555">
        <w:t xml:space="preserve">, </w:t>
      </w:r>
      <w:proofErr w:type="spellStart"/>
      <w:r w:rsidRPr="00A70555">
        <w:t>phòng</w:t>
      </w:r>
      <w:proofErr w:type="spellEnd"/>
      <w:r w:rsidRPr="00A70555">
        <w:t xml:space="preserve"> </w:t>
      </w:r>
      <w:proofErr w:type="spellStart"/>
      <w:r w:rsidRPr="00A70555">
        <w:t>chiếu</w:t>
      </w:r>
      <w:proofErr w:type="spellEnd"/>
      <w:r w:rsidRPr="00A70555">
        <w:t xml:space="preserve"> </w:t>
      </w:r>
      <w:proofErr w:type="spellStart"/>
      <w:r w:rsidRPr="00A70555">
        <w:t>tương</w:t>
      </w:r>
      <w:proofErr w:type="spellEnd"/>
      <w:r w:rsidRPr="00A70555">
        <w:t xml:space="preserve"> </w:t>
      </w:r>
      <w:proofErr w:type="spellStart"/>
      <w:r w:rsidRPr="00A70555">
        <w:t>ứng</w:t>
      </w:r>
      <w:proofErr w:type="spellEnd"/>
    </w:p>
    <w:p w14:paraId="3F0CE68F" w14:textId="65844CFA" w:rsidR="004E326E" w:rsidRDefault="004E326E" w:rsidP="004E326E">
      <w:pPr>
        <w:pStyle w:val="u3"/>
      </w:pPr>
      <w:bookmarkStart w:id="21" w:name="_Toc27481508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1"/>
      <w:proofErr w:type="spellEnd"/>
    </w:p>
    <w:p w14:paraId="72EED7EC" w14:textId="77777777" w:rsidR="004E326E" w:rsidRDefault="004E326E" w:rsidP="008B000E">
      <w:pPr>
        <w:pStyle w:val="oancuaDanhsach"/>
        <w:widowControl/>
        <w:numPr>
          <w:ilvl w:val="0"/>
          <w:numId w:val="7"/>
        </w:numPr>
        <w:suppressAutoHyphens w:val="0"/>
        <w:spacing w:after="80" w:line="240" w:lineRule="auto"/>
        <w:contextualSpacing/>
        <w:jc w:val="left"/>
        <w:rPr>
          <w:rFonts w:asciiTheme="minorHAnsi" w:eastAsiaTheme="minorHAnsi" w:hAnsiTheme="minorHAnsi" w:cstheme="minorBidi"/>
          <w:b/>
          <w:lang w:eastAsia="en-US" w:bidi="ar-SA"/>
        </w:rPr>
      </w:pP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chồng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chéo</w:t>
      </w:r>
      <w:proofErr w:type="spellEnd"/>
      <w:r>
        <w:rPr>
          <w:b/>
        </w:rPr>
        <w:t> :</w:t>
      </w:r>
      <w:proofErr w:type="gramEnd"/>
      <w:r>
        <w:rPr>
          <w:b/>
        </w:rPr>
        <w:t xml:space="preserve"> </w:t>
      </w:r>
      <w:proofErr w:type="spellStart"/>
      <w:r>
        <w:t>Rà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4FDE6874" w14:textId="77777777" w:rsidR="004E326E" w:rsidRDefault="004E326E" w:rsidP="008B000E">
      <w:pPr>
        <w:pStyle w:val="oancuaDanhsach"/>
        <w:widowControl/>
        <w:numPr>
          <w:ilvl w:val="0"/>
          <w:numId w:val="7"/>
        </w:numPr>
        <w:suppressAutoHyphens w:val="0"/>
        <w:spacing w:after="80" w:line="240" w:lineRule="auto"/>
        <w:contextualSpacing/>
        <w:jc w:val="left"/>
        <w:rPr>
          <w:b/>
        </w:rPr>
      </w:pPr>
      <w:proofErr w:type="spellStart"/>
      <w:r>
        <w:rPr>
          <w:b/>
        </w:rPr>
        <w:t>Chính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xác</w:t>
      </w:r>
      <w:proofErr w:type="spellEnd"/>
      <w:r>
        <w:rPr>
          <w:b/>
        </w:rPr>
        <w:t> :</w:t>
      </w:r>
      <w:proofErr w:type="gramEnd"/>
      <w:r>
        <w:rPr>
          <w:b/>
        </w:rP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2259FD63" w14:textId="77777777" w:rsidR="004E326E" w:rsidRDefault="004E326E" w:rsidP="008B000E">
      <w:pPr>
        <w:pStyle w:val="oancuaDanhsach"/>
        <w:widowControl/>
        <w:numPr>
          <w:ilvl w:val="0"/>
          <w:numId w:val="7"/>
        </w:numPr>
        <w:suppressAutoHyphens w:val="0"/>
        <w:spacing w:after="80" w:line="240" w:lineRule="auto"/>
        <w:contextualSpacing/>
        <w:jc w:val="left"/>
        <w:rPr>
          <w:b/>
        </w:rPr>
      </w:pPr>
      <w:proofErr w:type="spellStart"/>
      <w:r>
        <w:rPr>
          <w:b/>
        </w:rPr>
        <w:t>Xử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chóng</w:t>
      </w:r>
      <w:proofErr w:type="spellEnd"/>
      <w:r>
        <w:rPr>
          <w:b/>
        </w:rPr>
        <w:t> :</w:t>
      </w:r>
      <w:proofErr w:type="gramEnd"/>
      <w:r>
        <w:rPr>
          <w:b/>
        </w:rP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,…)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15A913C" w14:textId="77777777" w:rsidR="004E326E" w:rsidRDefault="004E326E" w:rsidP="008B000E">
      <w:pPr>
        <w:pStyle w:val="oancuaDanhsach"/>
        <w:widowControl/>
        <w:numPr>
          <w:ilvl w:val="0"/>
          <w:numId w:val="7"/>
        </w:numPr>
        <w:suppressAutoHyphens w:val="0"/>
        <w:spacing w:after="80" w:line="240" w:lineRule="auto"/>
        <w:contextualSpacing/>
        <w:jc w:val="left"/>
        <w:rPr>
          <w:b/>
        </w:rPr>
      </w:pP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dễ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dàng</w:t>
      </w:r>
      <w:proofErr w:type="spellEnd"/>
      <w:r>
        <w:rPr>
          <w:b/>
        </w:rPr>
        <w:t> :</w:t>
      </w:r>
      <w:proofErr w:type="gramEnd"/>
      <w:r>
        <w:rPr>
          <w:b/>
        </w:rP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…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A829592" w14:textId="77777777" w:rsidR="004E326E" w:rsidRDefault="004E326E" w:rsidP="008B000E">
      <w:pPr>
        <w:pStyle w:val="oancuaDanhsach"/>
        <w:widowControl/>
        <w:numPr>
          <w:ilvl w:val="0"/>
          <w:numId w:val="7"/>
        </w:numPr>
        <w:suppressAutoHyphens w:val="0"/>
        <w:spacing w:after="80" w:line="240" w:lineRule="auto"/>
        <w:contextualSpacing/>
        <w:jc w:val="left"/>
        <w:rPr>
          <w:b/>
        </w:rPr>
      </w:pPr>
      <w:proofErr w:type="spellStart"/>
      <w:r>
        <w:rPr>
          <w:b/>
        </w:rPr>
        <w:t>Hỗ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lý</w:t>
      </w:r>
      <w:proofErr w:type="spellEnd"/>
      <w:r>
        <w:rPr>
          <w:b/>
        </w:rPr>
        <w:t> :</w:t>
      </w:r>
      <w:proofErr w:type="gramEnd"/>
      <w:r>
        <w:rPr>
          <w:b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rạp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1F8A041D" w14:textId="0CC69E1E" w:rsidR="004E326E" w:rsidRPr="004E326E" w:rsidRDefault="004E326E" w:rsidP="008B000E">
      <w:pPr>
        <w:pStyle w:val="oancuaDanhsach"/>
        <w:widowControl/>
        <w:numPr>
          <w:ilvl w:val="0"/>
          <w:numId w:val="7"/>
        </w:numPr>
        <w:suppressAutoHyphens w:val="0"/>
        <w:spacing w:after="80" w:line="240" w:lineRule="auto"/>
        <w:contextualSpacing/>
        <w:jc w:val="left"/>
        <w:rPr>
          <w:b/>
        </w:rPr>
      </w:pPr>
      <w:r>
        <w:rPr>
          <w:b/>
        </w:rPr>
        <w:t xml:space="preserve">An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liệu</w:t>
      </w:r>
      <w:proofErr w:type="spellEnd"/>
      <w:r>
        <w:rPr>
          <w:b/>
        </w:rPr>
        <w:t> :</w:t>
      </w:r>
      <w:proofErr w:type="gramEnd"/>
      <w:r>
        <w:rPr>
          <w:b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  <w:r>
        <w:rPr>
          <w:b/>
        </w:rPr>
        <w:t xml:space="preserve"> </w:t>
      </w:r>
    </w:p>
    <w:p w14:paraId="0D2D6649" w14:textId="31277FFC" w:rsidR="00947316" w:rsidRDefault="00947316" w:rsidP="00A9178E">
      <w:pPr>
        <w:pStyle w:val="u2"/>
      </w:pPr>
      <w:bookmarkStart w:id="22" w:name="_Toc2748150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22"/>
      <w:proofErr w:type="spellEnd"/>
    </w:p>
    <w:p w14:paraId="715DFB4E" w14:textId="6505EB21" w:rsidR="004E326E" w:rsidRPr="00023D51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1:</w:t>
      </w:r>
      <w:r w:rsidRPr="1FD20FFF">
        <w:rPr>
          <w:i/>
          <w:iCs/>
          <w:lang w:val="fr-FR"/>
        </w:rPr>
        <w:t xml:space="preserve"> </w:t>
      </w:r>
      <w:proofErr w:type="spellStart"/>
      <w:r w:rsidRPr="1FD20FFF">
        <w:rPr>
          <w:lang w:val="fr-FR"/>
        </w:rPr>
        <w:t>Tìm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kiếm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phim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mới</w:t>
      </w:r>
      <w:proofErr w:type="spellEnd"/>
      <w:r w:rsidRPr="1FD20FFF">
        <w:rPr>
          <w:lang w:val="fr-FR"/>
        </w:rPr>
        <w:t xml:space="preserve"> </w:t>
      </w:r>
    </w:p>
    <w:p w14:paraId="3D7ED726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lựa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chọn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Ban </w:t>
      </w:r>
      <w:proofErr w:type="spellStart"/>
      <w:r>
        <w:rPr>
          <w:lang w:val="fr-FR"/>
        </w:rPr>
        <w:t>giám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đốc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qua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trực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tiếp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mua </w:t>
      </w:r>
      <w:proofErr w:type="spellStart"/>
      <w:r>
        <w:rPr>
          <w:lang w:val="fr-FR"/>
        </w:rPr>
        <w:t>bản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quyền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thuê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hữu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quyền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>.</w:t>
      </w:r>
    </w:p>
    <w:p w14:paraId="4610915D" w14:textId="77777777" w:rsidR="004E326E" w:rsidRDefault="004E326E" w:rsidP="004E326E">
      <w:pPr>
        <w:rPr>
          <w:lang w:val="fr-FR"/>
        </w:rPr>
      </w:pPr>
      <w:proofErr w:type="spellStart"/>
      <w:r w:rsidRPr="004E326E">
        <w:rPr>
          <w:rStyle w:val="Manh"/>
        </w:rPr>
        <w:t>Bước</w:t>
      </w:r>
      <w:proofErr w:type="spellEnd"/>
      <w:r w:rsidRPr="004E326E">
        <w:rPr>
          <w:rStyle w:val="Manh"/>
        </w:rPr>
        <w:t xml:space="preserve"> </w:t>
      </w:r>
      <w:proofErr w:type="gramStart"/>
      <w:r w:rsidRPr="004E326E">
        <w:rPr>
          <w:rStyle w:val="Manh"/>
        </w:rPr>
        <w:t>2 :</w:t>
      </w:r>
      <w:proofErr w:type="gramEnd"/>
      <w:r>
        <w:rPr>
          <w:i/>
          <w:lang w:val="fr-FR"/>
        </w:rPr>
        <w:t xml:space="preserve"> </w:t>
      </w:r>
      <w:r>
        <w:rPr>
          <w:lang w:val="fr-FR"/>
        </w:rPr>
        <w:t xml:space="preserve">Xin </w:t>
      </w:r>
      <w:proofErr w:type="spellStart"/>
      <w:r>
        <w:rPr>
          <w:lang w:val="fr-FR"/>
        </w:rPr>
        <w:t>giấy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phép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mua </w:t>
      </w:r>
      <w:proofErr w:type="spellStart"/>
      <w:r>
        <w:rPr>
          <w:lang w:val="fr-FR"/>
        </w:rPr>
        <w:t>bản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quyền</w:t>
      </w:r>
      <w:proofErr w:type="spellEnd"/>
      <w:r>
        <w:rPr>
          <w:lang w:val="fr-FR"/>
        </w:rPr>
        <w:t xml:space="preserve"> </w:t>
      </w:r>
    </w:p>
    <w:p w14:paraId="04A57E59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nhận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mới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chóng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gửi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Ảnh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thuộc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Bộ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Hóa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Thao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Du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Việt</w:t>
      </w:r>
      <w:proofErr w:type="spellEnd"/>
      <w:r>
        <w:rPr>
          <w:lang w:val="fr-FR"/>
        </w:rPr>
        <w:t xml:space="preserve"> Nam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xin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phép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phát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phạm</w:t>
      </w:r>
      <w:proofErr w:type="spellEnd"/>
      <w:r>
        <w:rPr>
          <w:lang w:val="fr-FR"/>
        </w:rPr>
        <w:t xml:space="preserve"> vi </w:t>
      </w:r>
      <w:proofErr w:type="spellStart"/>
      <w:r>
        <w:rPr>
          <w:lang w:val="fr-FR"/>
        </w:rPr>
        <w:t>phổ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bộ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Vì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vậy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cắt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đoạn</w:t>
      </w:r>
      <w:proofErr w:type="spellEnd"/>
      <w:r>
        <w:rPr>
          <w:lang w:val="fr-FR"/>
        </w:rPr>
        <w:t xml:space="preserve"> do </w:t>
      </w:r>
      <w:proofErr w:type="spellStart"/>
      <w:r>
        <w:rPr>
          <w:lang w:val="fr-FR"/>
        </w:rPr>
        <w:t>không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phù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hợp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Việt</w:t>
      </w:r>
      <w:proofErr w:type="spellEnd"/>
      <w:r>
        <w:rPr>
          <w:lang w:val="fr-FR"/>
        </w:rPr>
        <w:t xml:space="preserve"> Nam.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nhận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phạm</w:t>
      </w:r>
      <w:proofErr w:type="spellEnd"/>
      <w:r>
        <w:rPr>
          <w:lang w:val="fr-FR"/>
        </w:rPr>
        <w:t xml:space="preserve"> vi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vụ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tượng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nào</w:t>
      </w:r>
      <w:proofErr w:type="spellEnd"/>
      <w:r>
        <w:rPr>
          <w:lang w:val="fr-FR"/>
        </w:rPr>
        <w:t xml:space="preserve">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Ví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dụ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mác</w:t>
      </w:r>
      <w:proofErr w:type="spellEnd"/>
      <w:r>
        <w:rPr>
          <w:lang w:val="fr-FR"/>
        </w:rPr>
        <w:t xml:space="preserve"> G là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dài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mọi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lứa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tuổi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mác</w:t>
      </w:r>
      <w:proofErr w:type="spellEnd"/>
      <w:r>
        <w:rPr>
          <w:lang w:val="fr-FR"/>
        </w:rPr>
        <w:t xml:space="preserve"> NC16 là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trên</w:t>
      </w:r>
      <w:proofErr w:type="spellEnd"/>
      <w:r>
        <w:rPr>
          <w:lang w:val="fr-FR"/>
        </w:rPr>
        <w:t xml:space="preserve"> 16 </w:t>
      </w:r>
      <w:proofErr w:type="spellStart"/>
      <w:r>
        <w:rPr>
          <w:lang w:val="fr-FR"/>
        </w:rPr>
        <w:t>tuổi</w:t>
      </w:r>
      <w:proofErr w:type="spellEnd"/>
      <w:r>
        <w:rPr>
          <w:lang w:val="fr-FR"/>
        </w:rPr>
        <w:t>, …) .</w:t>
      </w:r>
    </w:p>
    <w:p w14:paraId="5BECBC7A" w14:textId="018D5166" w:rsidR="004E326E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3:</w:t>
      </w:r>
      <w:r w:rsidRPr="1FD20FFF">
        <w:rPr>
          <w:i/>
          <w:iCs/>
          <w:lang w:val="fr-FR"/>
        </w:rPr>
        <w:t xml:space="preserve"> </w:t>
      </w:r>
      <w:proofErr w:type="spellStart"/>
      <w:r w:rsidRPr="1FD20FFF">
        <w:rPr>
          <w:lang w:val="fr-FR"/>
        </w:rPr>
        <w:t>Cập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nhật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thông</w:t>
      </w:r>
      <w:proofErr w:type="spellEnd"/>
      <w:r w:rsidRPr="1FD20FFF">
        <w:rPr>
          <w:lang w:val="fr-FR"/>
        </w:rPr>
        <w:t xml:space="preserve"> tin </w:t>
      </w:r>
      <w:proofErr w:type="spellStart"/>
      <w:r w:rsidRPr="1FD20FFF">
        <w:rPr>
          <w:lang w:val="fr-FR"/>
        </w:rPr>
        <w:t>cho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các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phim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mới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và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lên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danh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sách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phim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sẽ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chiếu</w:t>
      </w:r>
      <w:proofErr w:type="spellEnd"/>
    </w:p>
    <w:p w14:paraId="24076B3D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xác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định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thêm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tin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là </w:t>
      </w:r>
      <w:proofErr w:type="spellStart"/>
      <w:r>
        <w:rPr>
          <w:lang w:val="fr-FR"/>
        </w:rPr>
        <w:t>nội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diễn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loại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, …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gửi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Marketing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>.</w:t>
      </w:r>
    </w:p>
    <w:p w14:paraId="4BA9D19C" w14:textId="0AE9F250" w:rsidR="004E326E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4:</w:t>
      </w:r>
      <w:r w:rsidRPr="1FD20FFF">
        <w:rPr>
          <w:i/>
          <w:iCs/>
          <w:lang w:val="fr-FR"/>
        </w:rPr>
        <w:t xml:space="preserve"> </w:t>
      </w:r>
      <w:proofErr w:type="spellStart"/>
      <w:r w:rsidRPr="1FD20FFF">
        <w:rPr>
          <w:lang w:val="fr-FR"/>
        </w:rPr>
        <w:t>Lên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danh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sách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phòng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chiếu</w:t>
      </w:r>
      <w:proofErr w:type="spellEnd"/>
      <w:r w:rsidRPr="1FD20FFF">
        <w:rPr>
          <w:lang w:val="fr-FR"/>
        </w:rPr>
        <w:t xml:space="preserve"> </w:t>
      </w:r>
    </w:p>
    <w:p w14:paraId="4CDB2E54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 xml:space="preserve">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số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chỗ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ngồi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loại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là 3D </w:t>
      </w:r>
      <w:proofErr w:type="spellStart"/>
      <w:r>
        <w:rPr>
          <w:lang w:val="fr-FR"/>
        </w:rPr>
        <w:t>hay</w:t>
      </w:r>
      <w:proofErr w:type="spellEnd"/>
      <w:r>
        <w:rPr>
          <w:lang w:val="fr-FR"/>
        </w:rPr>
        <w:t xml:space="preserve"> 2D,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VIP </w:t>
      </w:r>
      <w:proofErr w:type="spellStart"/>
      <w:r>
        <w:rPr>
          <w:lang w:val="fr-FR"/>
        </w:rPr>
        <w:t>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thường</w:t>
      </w:r>
      <w:proofErr w:type="spellEnd"/>
      <w:r>
        <w:rPr>
          <w:lang w:val="fr-FR"/>
        </w:rPr>
        <w:t xml:space="preserve"> ,… ) </w:t>
      </w:r>
      <w:proofErr w:type="spellStart"/>
      <w:r>
        <w:rPr>
          <w:lang w:val="fr-FR"/>
        </w:rPr>
        <w:t>về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chuyển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Sơ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đồ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chuyển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bán</w:t>
      </w:r>
      <w:proofErr w:type="spellEnd"/>
      <w:r>
        <w:rPr>
          <w:lang w:val="fr-FR"/>
        </w:rPr>
        <w:t xml:space="preserve"> vé.</w:t>
      </w:r>
    </w:p>
    <w:p w14:paraId="0F8D327F" w14:textId="57887894" w:rsidR="004E326E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5:</w:t>
      </w:r>
      <w:r w:rsidRPr="1FD20FFF">
        <w:rPr>
          <w:i/>
          <w:iCs/>
          <w:lang w:val="fr-FR"/>
        </w:rPr>
        <w:t xml:space="preserve"> </w:t>
      </w:r>
      <w:proofErr w:type="spellStart"/>
      <w:r w:rsidRPr="1FD20FFF">
        <w:rPr>
          <w:lang w:val="fr-FR"/>
        </w:rPr>
        <w:t>Lên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lịch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chiếu</w:t>
      </w:r>
      <w:proofErr w:type="spellEnd"/>
    </w:p>
    <w:p w14:paraId="36D6EDC8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phòng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nào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nào</w:t>
      </w:r>
      <w:proofErr w:type="spellEnd"/>
      <w:r>
        <w:rPr>
          <w:lang w:val="fr-FR"/>
        </w:rPr>
        <w:t xml:space="preserve"> ). Khi </w:t>
      </w:r>
      <w:proofErr w:type="spellStart"/>
      <w:r>
        <w:rPr>
          <w:lang w:val="fr-FR"/>
        </w:rPr>
        <w:t>hoàn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gửi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Marketing, </w:t>
      </w:r>
      <w:proofErr w:type="spellStart"/>
      <w:r>
        <w:rPr>
          <w:lang w:val="fr-FR"/>
        </w:rPr>
        <w:t>gửi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kèm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tối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kế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proofErr w:type="spellEnd"/>
      <w:r>
        <w:rPr>
          <w:lang w:val="fr-FR"/>
        </w:rPr>
        <w:t>.</w:t>
      </w:r>
    </w:p>
    <w:p w14:paraId="6E6CDB9C" w14:textId="79940AEB" w:rsidR="004E326E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6:</w:t>
      </w:r>
      <w:r w:rsidRPr="1FD20FFF">
        <w:rPr>
          <w:i/>
          <w:iCs/>
          <w:lang w:val="fr-FR"/>
        </w:rPr>
        <w:t xml:space="preserve"> </w:t>
      </w:r>
      <w:proofErr w:type="spellStart"/>
      <w:r w:rsidRPr="1FD20FFF">
        <w:rPr>
          <w:lang w:val="fr-FR"/>
        </w:rPr>
        <w:t>Tính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toán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giá</w:t>
      </w:r>
      <w:proofErr w:type="spellEnd"/>
      <w:r w:rsidRPr="1FD20FFF">
        <w:rPr>
          <w:lang w:val="fr-FR"/>
        </w:rPr>
        <w:t xml:space="preserve"> vé</w:t>
      </w:r>
    </w:p>
    <w:p w14:paraId="6131D439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Trên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tiền</w:t>
      </w:r>
      <w:proofErr w:type="spellEnd"/>
      <w:r>
        <w:rPr>
          <w:lang w:val="fr-FR"/>
        </w:rPr>
        <w:t xml:space="preserve"> mua </w:t>
      </w:r>
      <w:proofErr w:type="spellStart"/>
      <w:r>
        <w:rPr>
          <w:lang w:val="fr-FR"/>
        </w:rPr>
        <w:t>bản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quyền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tiền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thuê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công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chi </w:t>
      </w:r>
      <w:proofErr w:type="spellStart"/>
      <w:r>
        <w:rPr>
          <w:lang w:val="fr-FR"/>
        </w:rPr>
        <w:t>phí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đầu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vật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tầng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loại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nào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chi </w:t>
      </w:r>
      <w:proofErr w:type="spellStart"/>
      <w:r>
        <w:rPr>
          <w:lang w:val="fr-FR"/>
        </w:rPr>
        <w:t>phí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hoạt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động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viên</w:t>
      </w:r>
      <w:proofErr w:type="spellEnd"/>
      <w:r>
        <w:rPr>
          <w:lang w:val="fr-FR"/>
        </w:rPr>
        <w:t>,…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Bộ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phận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kế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đưa</w:t>
      </w:r>
      <w:proofErr w:type="spellEnd"/>
      <w:r>
        <w:rPr>
          <w:lang w:val="fr-FR"/>
        </w:rPr>
        <w:t xml:space="preserve"> ra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bộ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rồi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chuyển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ban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bán</w:t>
      </w:r>
      <w:proofErr w:type="spellEnd"/>
      <w:r>
        <w:rPr>
          <w:lang w:val="fr-FR"/>
        </w:rPr>
        <w:t xml:space="preserve"> vé.</w:t>
      </w:r>
    </w:p>
    <w:p w14:paraId="4FA785EB" w14:textId="62C4E982" w:rsidR="004E326E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7:</w:t>
      </w:r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Quảng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cáo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và</w:t>
      </w:r>
      <w:proofErr w:type="spellEnd"/>
      <w:r w:rsidRPr="1FD20FFF">
        <w:rPr>
          <w:lang w:val="fr-FR"/>
        </w:rPr>
        <w:t xml:space="preserve"> marketing</w:t>
      </w:r>
    </w:p>
    <w:p w14:paraId="68C961D5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lastRenderedPageBreak/>
        <w:t>Sau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nhận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cụ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Marketing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post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website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rạp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hoặc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sức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ảnh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hưởng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lớn</w:t>
      </w:r>
      <w:proofErr w:type="spellEnd"/>
      <w:r>
        <w:rPr>
          <w:lang w:val="fr-FR"/>
        </w:rPr>
        <w:t>;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tổ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chức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dán</w:t>
      </w:r>
      <w:proofErr w:type="spellEnd"/>
      <w:r>
        <w:rPr>
          <w:lang w:val="fr-FR"/>
        </w:rPr>
        <w:t xml:space="preserve"> poster, </w:t>
      </w:r>
      <w:proofErr w:type="spellStart"/>
      <w:r>
        <w:rPr>
          <w:lang w:val="fr-FR"/>
        </w:rPr>
        <w:t>áp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phích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treo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bandroll</w:t>
      </w:r>
      <w:proofErr w:type="spellEnd"/>
      <w:r>
        <w:rPr>
          <w:lang w:val="fr-FR"/>
        </w:rPr>
        <w:t xml:space="preserve"> ( </w:t>
      </w:r>
      <w:proofErr w:type="spellStart"/>
      <w:r>
        <w:rPr>
          <w:lang w:val="fr-FR"/>
        </w:rPr>
        <w:t>băng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rôn</w:t>
      </w:r>
      <w:proofErr w:type="spellEnd"/>
      <w:r>
        <w:rPr>
          <w:lang w:val="fr-FR"/>
        </w:rPr>
        <w:t xml:space="preserve"> )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điểm</w:t>
      </w:r>
      <w:proofErr w:type="spellEnd"/>
      <w:r>
        <w:rPr>
          <w:lang w:val="fr-FR"/>
        </w:rPr>
        <w:t>.</w:t>
      </w:r>
    </w:p>
    <w:p w14:paraId="10BB23F0" w14:textId="2006F068" w:rsidR="004E326E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8:</w:t>
      </w:r>
      <w:r w:rsidRPr="1FD20FFF">
        <w:rPr>
          <w:i/>
          <w:iCs/>
          <w:lang w:val="fr-FR"/>
        </w:rPr>
        <w:t xml:space="preserve"> </w:t>
      </w:r>
      <w:proofErr w:type="spellStart"/>
      <w:r w:rsidRPr="1FD20FFF">
        <w:rPr>
          <w:lang w:val="fr-FR"/>
        </w:rPr>
        <w:t>Bán</w:t>
      </w:r>
      <w:proofErr w:type="spellEnd"/>
      <w:r w:rsidRPr="1FD20FFF">
        <w:rPr>
          <w:lang w:val="fr-FR"/>
        </w:rPr>
        <w:t xml:space="preserve"> vé</w:t>
      </w:r>
    </w:p>
    <w:p w14:paraId="765E75D1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lịch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bán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tổ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chức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bán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khách</w:t>
      </w:r>
      <w:proofErr w:type="spellEnd"/>
      <w:r>
        <w:rPr>
          <w:lang w:val="fr-FR"/>
        </w:rPr>
        <w:t xml:space="preserve"> ; </w:t>
      </w:r>
      <w:proofErr w:type="spellStart"/>
      <w:r>
        <w:rPr>
          <w:lang w:val="fr-FR"/>
        </w:rPr>
        <w:t>xử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trường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hợp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hủy</w:t>
      </w:r>
      <w:proofErr w:type="spellEnd"/>
      <w:r>
        <w:rPr>
          <w:lang w:val="fr-FR"/>
        </w:rPr>
        <w:t xml:space="preserve"> vé,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vé,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chỗ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ngồi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trường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hợp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ưu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tiên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khuyến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mại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giảm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</w:p>
    <w:p w14:paraId="20DAC5A5" w14:textId="79C82192" w:rsidR="004E326E" w:rsidRDefault="1FD20FFF" w:rsidP="1FD20FFF">
      <w:pPr>
        <w:rPr>
          <w:lang w:val="fr-FR"/>
        </w:rPr>
      </w:pPr>
      <w:proofErr w:type="spellStart"/>
      <w:r w:rsidRPr="1FD20FFF">
        <w:rPr>
          <w:rStyle w:val="Manh"/>
        </w:rPr>
        <w:t>Bước</w:t>
      </w:r>
      <w:proofErr w:type="spellEnd"/>
      <w:r w:rsidRPr="1FD20FFF">
        <w:rPr>
          <w:rStyle w:val="Manh"/>
        </w:rPr>
        <w:t xml:space="preserve"> 9:</w:t>
      </w:r>
      <w:r w:rsidRPr="1FD20FFF">
        <w:rPr>
          <w:i/>
          <w:iCs/>
          <w:lang w:val="fr-FR"/>
        </w:rPr>
        <w:t xml:space="preserve"> </w:t>
      </w:r>
      <w:proofErr w:type="spellStart"/>
      <w:r w:rsidRPr="1FD20FFF">
        <w:rPr>
          <w:lang w:val="fr-FR"/>
        </w:rPr>
        <w:t>Làm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báo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cáo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doanh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thu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và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báo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cáo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của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các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bộ</w:t>
      </w:r>
      <w:proofErr w:type="spellEnd"/>
      <w:r w:rsidRPr="1FD20FFF">
        <w:rPr>
          <w:lang w:val="fr-FR"/>
        </w:rPr>
        <w:t xml:space="preserve"> </w:t>
      </w:r>
      <w:proofErr w:type="spellStart"/>
      <w:r w:rsidRPr="1FD20FFF">
        <w:rPr>
          <w:lang w:val="fr-FR"/>
        </w:rPr>
        <w:t>phận</w:t>
      </w:r>
      <w:proofErr w:type="spellEnd"/>
    </w:p>
    <w:p w14:paraId="5365C687" w14:textId="03DD0205" w:rsidR="004E326E" w:rsidRPr="004E326E" w:rsidRDefault="004E326E" w:rsidP="004E326E"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bán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kê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lượng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bán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lượng</w:t>
      </w:r>
      <w:proofErr w:type="spellEnd"/>
      <w:r>
        <w:rPr>
          <w:lang w:val="fr-FR"/>
        </w:rPr>
        <w:t xml:space="preserve"> vé </w:t>
      </w:r>
      <w:proofErr w:type="spellStart"/>
      <w:r>
        <w:rPr>
          <w:lang w:val="fr-FR"/>
        </w:rPr>
        <w:t>hủy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chuyển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báo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doanh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khi </w:t>
      </w:r>
      <w:proofErr w:type="spellStart"/>
      <w:r>
        <w:rPr>
          <w:lang w:val="fr-FR"/>
        </w:rPr>
        <w:t>bán</w:t>
      </w:r>
      <w:proofErr w:type="spellEnd"/>
      <w:r>
        <w:rPr>
          <w:lang w:val="fr-FR"/>
        </w:rPr>
        <w:t xml:space="preserve"> vé, </w:t>
      </w:r>
      <w:proofErr w:type="spellStart"/>
      <w:r>
        <w:rPr>
          <w:lang w:val="fr-FR"/>
        </w:rPr>
        <w:t>gửi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kế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gửi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lên</w:t>
      </w:r>
      <w:proofErr w:type="spellEnd"/>
      <w:r>
        <w:rPr>
          <w:lang w:val="fr-FR"/>
        </w:rPr>
        <w:t xml:space="preserve"> Ban </w:t>
      </w:r>
      <w:proofErr w:type="spellStart"/>
      <w:r>
        <w:rPr>
          <w:lang w:val="fr-FR"/>
        </w:rPr>
        <w:t>giám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đốc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Đến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đợt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tổng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gửi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kê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xem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bản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quyền</w:t>
      </w:r>
      <w:proofErr w:type="spellEnd"/>
      <w:r>
        <w:rPr>
          <w:lang w:val="fr-FR"/>
        </w:rPr>
        <w:t xml:space="preserve"> ,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còn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hoặc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còn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tiềm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công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tiếp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phòng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đưa</w:t>
      </w:r>
      <w:proofErr w:type="spellEnd"/>
      <w:r>
        <w:rPr>
          <w:lang w:val="fr-FR"/>
        </w:rPr>
        <w:t xml:space="preserve"> ra </w:t>
      </w:r>
      <w:proofErr w:type="spellStart"/>
      <w:r>
        <w:rPr>
          <w:lang w:val="fr-FR"/>
        </w:rPr>
        <w:t>báo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hỏng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chữa</w:t>
      </w:r>
      <w:proofErr w:type="spellEnd"/>
      <w:r>
        <w:rPr>
          <w:lang w:val="fr-FR"/>
        </w:rPr>
        <w:t>.</w:t>
      </w:r>
    </w:p>
    <w:p w14:paraId="7188314F" w14:textId="4FE83799" w:rsidR="00947316" w:rsidRDefault="00947316" w:rsidP="00A9178E">
      <w:pPr>
        <w:pStyle w:val="u2"/>
      </w:pPr>
      <w:bookmarkStart w:id="23" w:name="_Toc2748151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23"/>
      <w:proofErr w:type="spellEnd"/>
    </w:p>
    <w:p w14:paraId="1AA9D408" w14:textId="4DC81400" w:rsidR="004E326E" w:rsidRDefault="004E326E" w:rsidP="004E326E"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 w:rsidR="00A73AB8">
        <w:t xml:space="preserve"> </w:t>
      </w:r>
      <w:proofErr w:type="spellStart"/>
      <w:r w:rsidR="00A73AB8">
        <w:t>dàng</w:t>
      </w:r>
      <w:proofErr w:type="spellEnd"/>
      <w:r w:rsidR="00A73AB8">
        <w:t xml:space="preserve"> </w:t>
      </w:r>
      <w:proofErr w:type="spellStart"/>
      <w:r w:rsidR="00A73AB8">
        <w:t>hơn</w:t>
      </w:r>
      <w:proofErr w:type="spellEnd"/>
      <w:r w:rsidR="00A73AB8">
        <w:t>.</w:t>
      </w:r>
    </w:p>
    <w:p w14:paraId="40B0B097" w14:textId="2B23B8C7" w:rsidR="00A73AB8" w:rsidRPr="004E326E" w:rsidRDefault="00A73AB8" w:rsidP="004E326E">
      <w:proofErr w:type="spellStart"/>
      <w:r>
        <w:t>Ngoài</w:t>
      </w:r>
      <w:proofErr w:type="spellEnd"/>
      <w:r>
        <w:t xml:space="preserve"> ra,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hang, </w:t>
      </w:r>
      <w:proofErr w:type="spellStart"/>
      <w:r>
        <w:t>khán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1118375C" w14:textId="6668FD97" w:rsidR="00F3362F" w:rsidRDefault="00AD13E4" w:rsidP="00A9178E">
      <w:pPr>
        <w:pStyle w:val="u2"/>
      </w:pPr>
      <w:bookmarkStart w:id="24" w:name="_Toc27481511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24"/>
      <w:proofErr w:type="spellEnd"/>
    </w:p>
    <w:p w14:paraId="53B2DCEA" w14:textId="4E1109CD" w:rsidR="004E326E" w:rsidRDefault="004E326E" w:rsidP="004E326E">
      <w:pPr>
        <w:ind w:firstLine="567"/>
        <w:rPr>
          <w:lang w:val="fr-FR"/>
        </w:rPr>
      </w:pPr>
      <w:proofErr w:type="spellStart"/>
      <w:r>
        <w:rPr>
          <w:lang w:val="fr-FR"/>
        </w:rPr>
        <w:t>Đối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rạp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khối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lượng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là </w:t>
      </w:r>
      <w:proofErr w:type="spellStart"/>
      <w:r>
        <w:rPr>
          <w:lang w:val="fr-FR"/>
        </w:rPr>
        <w:t>rất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nên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dường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triển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khai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phát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triển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bao </w:t>
      </w:r>
      <w:proofErr w:type="spellStart"/>
      <w:r>
        <w:rPr>
          <w:lang w:val="fr-FR"/>
        </w:rPr>
        <w:t>quát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toàn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bộ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chức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năng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vậy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phạm</w:t>
      </w:r>
      <w:proofErr w:type="spellEnd"/>
      <w:r>
        <w:rPr>
          <w:lang w:val="fr-FR"/>
        </w:rPr>
        <w:t xml:space="preserve"> vi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án</w:t>
      </w:r>
      <w:proofErr w:type="spellEnd"/>
      <w:r>
        <w:rPr>
          <w:lang w:val="fr-FR"/>
        </w:rPr>
        <w:t xml:space="preserve"> – </w:t>
      </w:r>
      <w:proofErr w:type="spellStart"/>
      <w:r>
        <w:rPr>
          <w:lang w:val="fr-FR"/>
        </w:rPr>
        <w:t>xây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rạp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chiếu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phim</w:t>
      </w:r>
      <w:proofErr w:type="spellEnd"/>
      <w:r>
        <w:rPr>
          <w:lang w:val="fr-FR"/>
        </w:rPr>
        <w:t xml:space="preserve"> – </w:t>
      </w:r>
      <w:proofErr w:type="spellStart"/>
      <w:r>
        <w:rPr>
          <w:lang w:val="fr-FR"/>
        </w:rPr>
        <w:t>nhóm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chỉ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xây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trị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 xml:space="preserve"> bao </w:t>
      </w:r>
      <w:proofErr w:type="spellStart"/>
      <w:r>
        <w:rPr>
          <w:lang w:val="fr-FR"/>
        </w:rPr>
        <w:t>quát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sẵn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nâng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cấp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Chúng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xin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phép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sâu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tích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kế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xây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chức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năng</w:t>
      </w:r>
      <w:proofErr w:type="spellEnd"/>
      <w:r>
        <w:rPr>
          <w:lang w:val="fr-FR"/>
        </w:rPr>
        <w:t xml:space="preserve">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demo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front-end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backend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sự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kiện</w:t>
      </w:r>
      <w:proofErr w:type="spellEnd"/>
      <w:r>
        <w:rPr>
          <w:lang w:val="fr-FR"/>
        </w:rPr>
        <w:t xml:space="preserve"> ,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quảng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cụm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rạp</w:t>
      </w:r>
      <w:proofErr w:type="spellEnd"/>
      <w:r>
        <w:rPr>
          <w:lang w:val="fr-FR"/>
        </w:rPr>
        <w:t>.</w:t>
      </w:r>
    </w:p>
    <w:p w14:paraId="0FD1CE88" w14:textId="77777777" w:rsidR="004E326E" w:rsidRDefault="004E326E" w:rsidP="004E326E">
      <w:pPr>
        <w:rPr>
          <w:lang w:val="fr-FR"/>
        </w:rPr>
      </w:pP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kiện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quảng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cáo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cụm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rạp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xây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đầy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đủ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xin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hướng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rộng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tài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. </w:t>
      </w:r>
    </w:p>
    <w:p w14:paraId="64D580C4" w14:textId="77777777" w:rsidR="004E326E" w:rsidRPr="004E326E" w:rsidRDefault="004E326E" w:rsidP="004E326E"/>
    <w:p w14:paraId="51906836" w14:textId="543D8E3B" w:rsidR="00802E21" w:rsidRDefault="1857D738" w:rsidP="00F16A81">
      <w:pPr>
        <w:pStyle w:val="u1"/>
      </w:pPr>
      <w:bookmarkStart w:id="25" w:name="_Toc27481512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25"/>
    </w:p>
    <w:p w14:paraId="5DCF91CF" w14:textId="60130694" w:rsidR="1857D738" w:rsidRDefault="1857D738" w:rsidP="1857D738">
      <w:proofErr w:type="spellStart"/>
      <w:r w:rsidRPr="1857D738">
        <w:rPr>
          <w:rFonts w:eastAsia="Tahoma" w:cs="Tahoma"/>
          <w:i/>
          <w:iCs/>
        </w:rPr>
        <w:t>Các</w:t>
      </w:r>
      <w:proofErr w:type="spellEnd"/>
      <w:r w:rsidRPr="1857D738">
        <w:rPr>
          <w:rFonts w:eastAsia="Tahoma" w:cs="Tahoma"/>
          <w:i/>
          <w:iCs/>
        </w:rPr>
        <w:t xml:space="preserve"> qui </w:t>
      </w:r>
      <w:proofErr w:type="spellStart"/>
      <w:r w:rsidRPr="1857D738">
        <w:rPr>
          <w:rFonts w:eastAsia="Tahoma" w:cs="Tahoma"/>
          <w:i/>
          <w:iCs/>
        </w:rPr>
        <w:t>định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về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họp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hành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nội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bộ</w:t>
      </w:r>
      <w:proofErr w:type="spellEnd"/>
    </w:p>
    <w:p w14:paraId="077313B6" w14:textId="513D3B6B" w:rsidR="1857D738" w:rsidRDefault="1857D738" w:rsidP="008B000E">
      <w:pPr>
        <w:pStyle w:val="oancuaDanhsach"/>
        <w:numPr>
          <w:ilvl w:val="0"/>
          <w:numId w:val="14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Trước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dự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án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phải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họp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team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một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buổi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trao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về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dự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án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phân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chia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công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việc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dự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án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. Kickoff </w:t>
      </w:r>
      <w:proofErr w:type="spellStart"/>
      <w:r w:rsidRPr="1857D738">
        <w:rPr>
          <w:rFonts w:ascii="Calibri" w:eastAsia="Calibri" w:hAnsi="Calibri"/>
          <w:sz w:val="22"/>
          <w:szCs w:val="22"/>
        </w:rPr>
        <w:t>bằng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1 </w:t>
      </w:r>
      <w:proofErr w:type="spellStart"/>
      <w:r w:rsidRPr="1857D738">
        <w:rPr>
          <w:rFonts w:ascii="Calibri" w:eastAsia="Calibri" w:hAnsi="Calibri"/>
          <w:sz w:val="22"/>
          <w:szCs w:val="22"/>
        </w:rPr>
        <w:t>buổi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party.</w:t>
      </w:r>
    </w:p>
    <w:p w14:paraId="1F51B05F" w14:textId="5C195992" w:rsidR="1857D738" w:rsidRDefault="1857D738" w:rsidP="008B000E">
      <w:pPr>
        <w:pStyle w:val="oancuaDanhsach"/>
        <w:numPr>
          <w:ilvl w:val="0"/>
          <w:numId w:val="14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Trong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thời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gian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dự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án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2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tuần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họp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một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lần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để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kiểm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tra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tiến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độ</w:t>
      </w:r>
      <w:proofErr w:type="spellEnd"/>
      <w:r w:rsidRPr="1857D738">
        <w:rPr>
          <w:rFonts w:ascii="Calibri" w:eastAsia="Calibri" w:hAnsi="Calibri"/>
          <w:sz w:val="22"/>
          <w:szCs w:val="22"/>
        </w:rPr>
        <w:t>.</w:t>
      </w:r>
    </w:p>
    <w:p w14:paraId="3C639D09" w14:textId="1046CED7" w:rsidR="1857D738" w:rsidRDefault="1857D738" w:rsidP="008B000E">
      <w:pPr>
        <w:pStyle w:val="oancuaDanhsach"/>
        <w:numPr>
          <w:ilvl w:val="0"/>
          <w:numId w:val="14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Trong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team Dev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nếu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gặp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vấn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đề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gì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mắc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buổi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họp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phải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trao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với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các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thành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viên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team Dev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hoặc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Leader.</w:t>
      </w:r>
    </w:p>
    <w:p w14:paraId="25D65394" w14:textId="5601D98D" w:rsidR="1857D738" w:rsidRDefault="1857D738" w:rsidP="008B000E">
      <w:pPr>
        <w:pStyle w:val="oancuaDanhsach"/>
        <w:numPr>
          <w:ilvl w:val="0"/>
          <w:numId w:val="14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Trong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họp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tránh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làm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việc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riêng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hạn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chế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sử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dụng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thiết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bị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điện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tử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nếu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không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cần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thiết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. </w:t>
      </w:r>
    </w:p>
    <w:p w14:paraId="0D15B710" w14:textId="48AEFD46" w:rsidR="1857D738" w:rsidRDefault="1857D738" w:rsidP="008B000E">
      <w:pPr>
        <w:pStyle w:val="oancuaDanhsach"/>
        <w:numPr>
          <w:ilvl w:val="0"/>
          <w:numId w:val="14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Dự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án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dự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kiến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4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tháng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hoàn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thiện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thì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sau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1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tháng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phải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release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ver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1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hoàn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thiện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xong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phase </w:t>
      </w:r>
      <w:r w:rsidRPr="1857D738">
        <w:rPr>
          <w:rFonts w:ascii="Calibri" w:eastAsia="Calibri" w:hAnsi="Calibri"/>
          <w:sz w:val="22"/>
          <w:szCs w:val="22"/>
        </w:rPr>
        <w:lastRenderedPageBreak/>
        <w:t xml:space="preserve">1. 2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tháng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tiếp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theo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phải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hoàn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thiện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phase 2.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Tháng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cuối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cùng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release </w:t>
      </w:r>
      <w:proofErr w:type="spellStart"/>
      <w:r w:rsidRPr="1857D738">
        <w:rPr>
          <w:rFonts w:ascii="Calibri" w:eastAsia="Calibri" w:hAnsi="Calibri"/>
          <w:sz w:val="22"/>
          <w:szCs w:val="22"/>
        </w:rPr>
        <w:t>sản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phẩm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cuối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>.</w:t>
      </w:r>
    </w:p>
    <w:p w14:paraId="22A634FD" w14:textId="282AFCA6" w:rsidR="1857D738" w:rsidRDefault="1857D738" w:rsidP="1857D738">
      <w:proofErr w:type="spellStart"/>
      <w:r w:rsidRPr="1857D738">
        <w:rPr>
          <w:rFonts w:eastAsia="Tahoma" w:cs="Tahoma"/>
          <w:i/>
          <w:iCs/>
        </w:rPr>
        <w:t>Các</w:t>
      </w:r>
      <w:proofErr w:type="spellEnd"/>
      <w:r w:rsidRPr="1857D738">
        <w:rPr>
          <w:rFonts w:eastAsia="Tahoma" w:cs="Tahoma"/>
          <w:i/>
          <w:iCs/>
        </w:rPr>
        <w:t xml:space="preserve"> qui </w:t>
      </w:r>
      <w:proofErr w:type="spellStart"/>
      <w:r w:rsidRPr="1857D738">
        <w:rPr>
          <w:rFonts w:eastAsia="Tahoma" w:cs="Tahoma"/>
          <w:i/>
          <w:iCs/>
        </w:rPr>
        <w:t>định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về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họp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hành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với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khách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hàng</w:t>
      </w:r>
      <w:proofErr w:type="spellEnd"/>
    </w:p>
    <w:p w14:paraId="6A032728" w14:textId="1E0D6C9A" w:rsidR="1857D738" w:rsidRDefault="1857D738" w:rsidP="008B000E">
      <w:pPr>
        <w:pStyle w:val="oancuaDanhsach"/>
        <w:numPr>
          <w:ilvl w:val="0"/>
          <w:numId w:val="13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Buổi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đầu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lấy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yêu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cầu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từ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chuẩn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bị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kĩ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lưỡng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và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hẹn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gặp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nơi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thuận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tiện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(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để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chọn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địa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điểm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hẹn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gặp</w:t>
      </w:r>
      <w:proofErr w:type="spellEnd"/>
      <w:r w:rsidRPr="1857D738">
        <w:rPr>
          <w:rFonts w:ascii="Calibri" w:eastAsia="Calibri" w:hAnsi="Calibri"/>
          <w:sz w:val="22"/>
          <w:szCs w:val="22"/>
        </w:rPr>
        <w:t>)</w:t>
      </w:r>
    </w:p>
    <w:p w14:paraId="068F55FB" w14:textId="3B043664" w:rsidR="1857D738" w:rsidRDefault="1857D738" w:rsidP="008B000E">
      <w:pPr>
        <w:pStyle w:val="oancuaDanhsach"/>
        <w:numPr>
          <w:ilvl w:val="0"/>
          <w:numId w:val="13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Mỗi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có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yêu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cầu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mới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thì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cố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gắng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hẹn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gặp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để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trao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về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thay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đó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rõ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ràng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.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đó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nếu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yêu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cầu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mới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mà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team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mình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có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khả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năng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làm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,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thì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đề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nghị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tăng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thêm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chi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phí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cho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dự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án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.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Còn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ngược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lại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team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mình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không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làm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kịp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tiến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độ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thì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cố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gắng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để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không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mong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muốn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tính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năng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mới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đó</w:t>
      </w:r>
      <w:proofErr w:type="spellEnd"/>
      <w:r w:rsidRPr="1857D738">
        <w:rPr>
          <w:rFonts w:ascii="Calibri" w:eastAsia="Calibri" w:hAnsi="Calibri"/>
          <w:sz w:val="22"/>
          <w:szCs w:val="22"/>
        </w:rPr>
        <w:t>.</w:t>
      </w:r>
    </w:p>
    <w:p w14:paraId="20F60A14" w14:textId="5484A708" w:rsidR="1857D738" w:rsidRDefault="1857D738" w:rsidP="008B000E">
      <w:pPr>
        <w:pStyle w:val="oancuaDanhsach"/>
        <w:numPr>
          <w:ilvl w:val="0"/>
          <w:numId w:val="13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Không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để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tùy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thích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thay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đổi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yêu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cầu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ban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đầu</w:t>
      </w:r>
      <w:proofErr w:type="spellEnd"/>
      <w:r w:rsidRPr="1857D738">
        <w:rPr>
          <w:rFonts w:ascii="Calibri" w:eastAsia="Calibri" w:hAnsi="Calibri"/>
          <w:sz w:val="22"/>
          <w:szCs w:val="22"/>
        </w:rPr>
        <w:t>.</w:t>
      </w:r>
    </w:p>
    <w:p w14:paraId="0AE3CB2B" w14:textId="1B0FBB3E" w:rsidR="1857D738" w:rsidRDefault="1857D738" w:rsidP="008B000E">
      <w:pPr>
        <w:pStyle w:val="oancuaDanhsach"/>
        <w:numPr>
          <w:ilvl w:val="0"/>
          <w:numId w:val="13"/>
        </w:numPr>
        <w:rPr>
          <w:sz w:val="22"/>
          <w:szCs w:val="22"/>
        </w:rPr>
      </w:pPr>
      <w:proofErr w:type="spellStart"/>
      <w:r w:rsidRPr="1857D738">
        <w:rPr>
          <w:rFonts w:ascii="Calibri" w:eastAsia="Calibri" w:hAnsi="Calibri"/>
          <w:sz w:val="22"/>
          <w:szCs w:val="22"/>
        </w:rPr>
        <w:t>Luôn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hướng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khách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hàng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tới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sản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phẩm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có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các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chức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năng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như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bản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đặc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tả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yêu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cầu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đầu</w:t>
      </w:r>
      <w:proofErr w:type="spellEnd"/>
      <w:r w:rsidRPr="1857D738">
        <w:rPr>
          <w:rFonts w:ascii="Calibri" w:eastAsia="Calibri" w:hAnsi="Calibri"/>
          <w:sz w:val="22"/>
          <w:szCs w:val="22"/>
        </w:rPr>
        <w:t xml:space="preserve"> </w:t>
      </w:r>
      <w:proofErr w:type="spellStart"/>
      <w:r w:rsidRPr="1857D738">
        <w:rPr>
          <w:rFonts w:ascii="Calibri" w:eastAsia="Calibri" w:hAnsi="Calibri"/>
          <w:sz w:val="22"/>
          <w:szCs w:val="22"/>
        </w:rPr>
        <w:t>tiên</w:t>
      </w:r>
      <w:proofErr w:type="spellEnd"/>
      <w:r w:rsidRPr="1857D738">
        <w:rPr>
          <w:rFonts w:ascii="Calibri" w:eastAsia="Calibri" w:hAnsi="Calibri"/>
          <w:sz w:val="22"/>
          <w:szCs w:val="22"/>
        </w:rPr>
        <w:t>.</w:t>
      </w:r>
    </w:p>
    <w:p w14:paraId="3C1A73C4" w14:textId="07511838" w:rsidR="1857D738" w:rsidRDefault="1857D738" w:rsidP="1857D738">
      <w:pPr>
        <w:rPr>
          <w:i/>
          <w:iCs/>
        </w:rPr>
      </w:pPr>
    </w:p>
    <w:p w14:paraId="201D3D5C" w14:textId="571BF035" w:rsidR="00E31DB9" w:rsidRDefault="00E31DB9" w:rsidP="00F16A81">
      <w:pPr>
        <w:pStyle w:val="u1"/>
      </w:pPr>
      <w:bookmarkStart w:id="26" w:name="_Toc2748151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26"/>
      <w:proofErr w:type="spellEnd"/>
    </w:p>
    <w:p w14:paraId="486E4519" w14:textId="6B9C9826" w:rsidR="00464FA9" w:rsidRDefault="1857D738" w:rsidP="00E31DB9">
      <w:pPr>
        <w:pStyle w:val="u2"/>
      </w:pPr>
      <w:bookmarkStart w:id="27" w:name="_Toc2748151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27"/>
      <w:proofErr w:type="spellEnd"/>
    </w:p>
    <w:p w14:paraId="1D48AF0F" w14:textId="720C124A" w:rsidR="1857D738" w:rsidRDefault="1857D738" w:rsidP="1857D738">
      <w:proofErr w:type="spellStart"/>
      <w:r w:rsidRPr="1857D738">
        <w:rPr>
          <w:rFonts w:eastAsia="Tahoma" w:cs="Tahoma"/>
          <w:i/>
          <w:iCs/>
        </w:rPr>
        <w:t>Các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tính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năng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của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dự</w:t>
      </w:r>
      <w:proofErr w:type="spellEnd"/>
      <w:r w:rsidRPr="1857D738">
        <w:rPr>
          <w:rFonts w:eastAsia="Tahoma" w:cs="Tahoma"/>
          <w:i/>
          <w:iCs/>
        </w:rPr>
        <w:t xml:space="preserve"> </w:t>
      </w:r>
      <w:proofErr w:type="spellStart"/>
      <w:r w:rsidRPr="1857D738">
        <w:rPr>
          <w:rFonts w:eastAsia="Tahoma" w:cs="Tahoma"/>
          <w:i/>
          <w:iCs/>
        </w:rPr>
        <w:t>án</w:t>
      </w:r>
      <w:proofErr w:type="spellEnd"/>
      <w:r w:rsidRPr="1857D738">
        <w:rPr>
          <w:rFonts w:eastAsia="Tahoma" w:cs="Tahoma"/>
          <w:i/>
          <w:iCs/>
        </w:rPr>
        <w:t>:</w:t>
      </w:r>
    </w:p>
    <w:p w14:paraId="7C2D5CF1" w14:textId="13C3DEAD" w:rsidR="1857D738" w:rsidRDefault="1857D738" w:rsidP="1857D738">
      <w:r w:rsidRPr="1857D738">
        <w:rPr>
          <w:rFonts w:eastAsia="Tahoma" w:cs="Tahoma"/>
          <w:b/>
          <w:bCs/>
        </w:rPr>
        <w:t>Cho Admin:</w:t>
      </w:r>
    </w:p>
    <w:p w14:paraId="2B565B85" w14:textId="402428AD" w:rsidR="1857D738" w:rsidRDefault="1857D738" w:rsidP="008B000E">
      <w:pPr>
        <w:pStyle w:val="oancuaDanhsach"/>
        <w:numPr>
          <w:ilvl w:val="0"/>
          <w:numId w:val="12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Quản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danh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sách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phim</w:t>
      </w:r>
      <w:proofErr w:type="spellEnd"/>
    </w:p>
    <w:p w14:paraId="5DC8A20B" w14:textId="4FD66BA3" w:rsidR="1857D738" w:rsidRDefault="1857D738" w:rsidP="008B000E">
      <w:pPr>
        <w:pStyle w:val="oancuaDanhsach"/>
        <w:numPr>
          <w:ilvl w:val="0"/>
          <w:numId w:val="12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Quản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danh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sách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lịch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chiếu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phim</w:t>
      </w:r>
      <w:proofErr w:type="spellEnd"/>
    </w:p>
    <w:p w14:paraId="45CC355D" w14:textId="22275CBF" w:rsidR="1857D738" w:rsidRDefault="1857D738" w:rsidP="1857D738">
      <w:pPr>
        <w:ind w:left="360"/>
        <w:jc w:val="left"/>
        <w:rPr>
          <w:rFonts w:eastAsia="Tahoma" w:cs="Tahoma"/>
          <w:sz w:val="22"/>
          <w:szCs w:val="22"/>
          <w:lang w:val="fr"/>
        </w:rPr>
      </w:pPr>
      <w:r w:rsidRPr="1857D738">
        <w:rPr>
          <w:rFonts w:ascii="Symbol" w:eastAsia="Symbol" w:hAnsi="Symbol" w:cs="Symbol"/>
          <w:sz w:val="22"/>
          <w:szCs w:val="22"/>
          <w:lang w:val="fr"/>
        </w:rPr>
        <w:t></w:t>
      </w:r>
      <w:r w:rsidRPr="1857D738">
        <w:rPr>
          <w:rFonts w:ascii="Times New Roman" w:eastAsia="Times New Roman" w:hAnsi="Times New Roman" w:cs="Times New Roman"/>
          <w:sz w:val="14"/>
          <w:szCs w:val="14"/>
          <w:lang w:val="fr"/>
        </w:rPr>
        <w:t xml:space="preserve">       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các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phòng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chiếu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1E32D1F5" w14:textId="2C84EB13" w:rsidR="1857D738" w:rsidRDefault="1857D738" w:rsidP="1857D738">
      <w:pPr>
        <w:ind w:left="360"/>
        <w:jc w:val="left"/>
      </w:pPr>
      <w:r w:rsidRPr="1857D738">
        <w:rPr>
          <w:rFonts w:ascii="Symbol" w:eastAsia="Symbol" w:hAnsi="Symbol" w:cs="Symbol"/>
          <w:sz w:val="22"/>
          <w:szCs w:val="22"/>
          <w:lang w:val="fr"/>
        </w:rPr>
        <w:t></w:t>
      </w:r>
      <w:r w:rsidRPr="1857D738">
        <w:rPr>
          <w:rFonts w:ascii="Times New Roman" w:eastAsia="Times New Roman" w:hAnsi="Times New Roman" w:cs="Times New Roman"/>
          <w:sz w:val="14"/>
          <w:szCs w:val="14"/>
          <w:lang w:val="fr"/>
        </w:rPr>
        <w:t xml:space="preserve">       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các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thành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viên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</w:p>
    <w:p w14:paraId="1A490EA7" w14:textId="45460474" w:rsidR="1857D738" w:rsidRDefault="1857D738" w:rsidP="1857D738">
      <w:pPr>
        <w:ind w:left="360"/>
        <w:jc w:val="left"/>
        <w:rPr>
          <w:rFonts w:eastAsia="Tahoma" w:cs="Tahoma"/>
          <w:sz w:val="22"/>
          <w:szCs w:val="22"/>
          <w:lang w:val="fr"/>
        </w:rPr>
      </w:pPr>
      <w:r w:rsidRPr="1857D738">
        <w:rPr>
          <w:rFonts w:ascii="Symbol" w:eastAsia="Symbol" w:hAnsi="Symbol" w:cs="Symbol"/>
          <w:sz w:val="22"/>
          <w:szCs w:val="22"/>
          <w:lang w:val="fr"/>
        </w:rPr>
        <w:t></w:t>
      </w:r>
      <w:r w:rsidRPr="1857D738">
        <w:rPr>
          <w:rFonts w:ascii="Times New Roman" w:eastAsia="Times New Roman" w:hAnsi="Times New Roman" w:cs="Times New Roman"/>
          <w:sz w:val="14"/>
          <w:szCs w:val="14"/>
          <w:lang w:val="fr"/>
        </w:rPr>
        <w:t xml:space="preserve">       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nhân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viên</w:t>
      </w:r>
      <w:proofErr w:type="spellEnd"/>
    </w:p>
    <w:p w14:paraId="096996E3" w14:textId="536BE859" w:rsidR="1857D738" w:rsidRDefault="1857D738" w:rsidP="1857D738">
      <w:pPr>
        <w:ind w:left="360"/>
        <w:jc w:val="left"/>
        <w:rPr>
          <w:rFonts w:eastAsia="Tahoma" w:cs="Tahoma"/>
          <w:sz w:val="22"/>
          <w:szCs w:val="22"/>
          <w:lang w:val="fr"/>
        </w:rPr>
      </w:pPr>
      <w:r w:rsidRPr="1857D738">
        <w:rPr>
          <w:rFonts w:ascii="Symbol" w:eastAsia="Symbol" w:hAnsi="Symbol" w:cs="Symbol"/>
          <w:sz w:val="22"/>
          <w:szCs w:val="22"/>
          <w:lang w:val="fr"/>
        </w:rPr>
        <w:t></w:t>
      </w:r>
      <w:r w:rsidRPr="1857D738">
        <w:rPr>
          <w:rFonts w:ascii="Times New Roman" w:eastAsia="Times New Roman" w:hAnsi="Times New Roman" w:cs="Times New Roman"/>
          <w:sz w:val="14"/>
          <w:szCs w:val="14"/>
          <w:lang w:val="fr"/>
        </w:rPr>
        <w:t xml:space="preserve">       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Thống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kê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số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lượng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phim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và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vé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857D738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754905AE" w14:textId="439D5384" w:rsidR="1857D738" w:rsidRDefault="1857D738" w:rsidP="1857D738">
      <w:r w:rsidRPr="1857D738">
        <w:rPr>
          <w:rFonts w:eastAsia="Tahoma" w:cs="Tahoma"/>
          <w:b/>
          <w:bCs/>
        </w:rPr>
        <w:t xml:space="preserve">Cho </w:t>
      </w:r>
      <w:proofErr w:type="spellStart"/>
      <w:r w:rsidRPr="1857D738">
        <w:rPr>
          <w:rFonts w:eastAsia="Tahoma" w:cs="Tahoma"/>
          <w:b/>
          <w:bCs/>
        </w:rPr>
        <w:t>Nhân</w:t>
      </w:r>
      <w:proofErr w:type="spellEnd"/>
      <w:r w:rsidRPr="1857D738">
        <w:rPr>
          <w:rFonts w:eastAsia="Tahoma" w:cs="Tahoma"/>
          <w:b/>
          <w:bCs/>
        </w:rPr>
        <w:t xml:space="preserve"> </w:t>
      </w:r>
      <w:proofErr w:type="spellStart"/>
      <w:r w:rsidRPr="1857D738">
        <w:rPr>
          <w:rFonts w:eastAsia="Tahoma" w:cs="Tahoma"/>
          <w:b/>
          <w:bCs/>
        </w:rPr>
        <w:t>viên</w:t>
      </w:r>
      <w:proofErr w:type="spellEnd"/>
      <w:r w:rsidRPr="1857D738">
        <w:rPr>
          <w:rFonts w:eastAsia="Tahoma" w:cs="Tahoma"/>
          <w:b/>
          <w:bCs/>
        </w:rPr>
        <w:t xml:space="preserve"> </w:t>
      </w:r>
      <w:proofErr w:type="spellStart"/>
      <w:r w:rsidRPr="1857D738">
        <w:rPr>
          <w:rFonts w:eastAsia="Tahoma" w:cs="Tahoma"/>
          <w:b/>
          <w:bCs/>
        </w:rPr>
        <w:t>bán</w:t>
      </w:r>
      <w:proofErr w:type="spellEnd"/>
      <w:r w:rsidRPr="1857D738">
        <w:rPr>
          <w:rFonts w:eastAsia="Tahoma" w:cs="Tahoma"/>
          <w:b/>
          <w:bCs/>
        </w:rPr>
        <w:t xml:space="preserve"> </w:t>
      </w:r>
      <w:proofErr w:type="spellStart"/>
      <w:r w:rsidRPr="1857D738">
        <w:rPr>
          <w:rFonts w:eastAsia="Tahoma" w:cs="Tahoma"/>
          <w:b/>
          <w:bCs/>
        </w:rPr>
        <w:t>vé</w:t>
      </w:r>
      <w:proofErr w:type="spellEnd"/>
      <w:r w:rsidRPr="1857D738">
        <w:rPr>
          <w:rFonts w:eastAsia="Tahoma" w:cs="Tahoma"/>
          <w:b/>
          <w:bCs/>
        </w:rPr>
        <w:t>:</w:t>
      </w:r>
    </w:p>
    <w:p w14:paraId="48DF074D" w14:textId="6C0DDC90" w:rsidR="1857D738" w:rsidRDefault="1857D738" w:rsidP="008B000E">
      <w:pPr>
        <w:pStyle w:val="oancuaDanhsach"/>
        <w:numPr>
          <w:ilvl w:val="0"/>
          <w:numId w:val="11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Xử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đặt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vé</w:t>
      </w:r>
      <w:proofErr w:type="spellEnd"/>
      <w:r w:rsidRPr="1857D738">
        <w:rPr>
          <w:rFonts w:eastAsia="Tahoma" w:cs="Tahoma"/>
          <w:sz w:val="22"/>
          <w:szCs w:val="22"/>
        </w:rPr>
        <w:t xml:space="preserve"> online</w:t>
      </w:r>
    </w:p>
    <w:p w14:paraId="24D336B1" w14:textId="4010C39D" w:rsidR="1857D738" w:rsidRDefault="1857D738" w:rsidP="008B000E">
      <w:pPr>
        <w:pStyle w:val="oancuaDanhsach"/>
        <w:numPr>
          <w:ilvl w:val="0"/>
          <w:numId w:val="11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Bán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vé</w:t>
      </w:r>
      <w:proofErr w:type="spellEnd"/>
    </w:p>
    <w:p w14:paraId="3901565A" w14:textId="710A6CEC" w:rsidR="1857D738" w:rsidRDefault="1857D738" w:rsidP="1857D738">
      <w:pPr>
        <w:rPr>
          <w:i/>
          <w:iCs/>
        </w:rPr>
      </w:pPr>
    </w:p>
    <w:p w14:paraId="0B9F5439" w14:textId="77777777" w:rsidR="00545EEC" w:rsidRDefault="00545EEC" w:rsidP="00B34199">
      <w:pPr>
        <w:pStyle w:val="u2"/>
      </w:pPr>
      <w:bookmarkStart w:id="28" w:name="_Toc27481515"/>
    </w:p>
    <w:p w14:paraId="7BAAB606" w14:textId="597F81B1" w:rsidR="00B34199" w:rsidRDefault="00BE5B10" w:rsidP="00B34199">
      <w:pPr>
        <w:pStyle w:val="u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2AAB21" wp14:editId="74396909">
            <wp:simplePos x="0" y="0"/>
            <wp:positionH relativeFrom="column">
              <wp:posOffset>-492125</wp:posOffset>
            </wp:positionH>
            <wp:positionV relativeFrom="paragraph">
              <wp:posOffset>506095</wp:posOffset>
            </wp:positionV>
            <wp:extent cx="6271260" cy="3573780"/>
            <wp:effectExtent l="0" t="0" r="0" b="7620"/>
            <wp:wrapTopAndBottom/>
            <wp:docPr id="265650527" name="Picture 26565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" t="4497" r="3449" b="14385"/>
                    <a:stretch/>
                  </pic:blipFill>
                  <pic:spPr bwMode="auto">
                    <a:xfrm>
                      <a:off x="0" y="0"/>
                      <a:ext cx="627126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857D738">
        <w:t>Work Breakdown Structure</w:t>
      </w:r>
      <w:bookmarkEnd w:id="28"/>
    </w:p>
    <w:p w14:paraId="349D8D4F" w14:textId="64B760D8" w:rsidR="1857D738" w:rsidRPr="00EF1DD2" w:rsidRDefault="00EF1DD2" w:rsidP="00EF1DD2">
      <w:pPr>
        <w:jc w:val="center"/>
        <w:rPr>
          <w:i/>
        </w:rPr>
      </w:pPr>
      <w:proofErr w:type="spellStart"/>
      <w:r w:rsidRPr="00EF1DD2">
        <w:rPr>
          <w:i/>
          <w:iCs/>
        </w:rPr>
        <w:t>Hình</w:t>
      </w:r>
      <w:proofErr w:type="spellEnd"/>
      <w:r w:rsidRPr="00EF1DD2">
        <w:rPr>
          <w:i/>
          <w:iCs/>
        </w:rPr>
        <w:t xml:space="preserve"> 1: Work Breakdown Structure</w:t>
      </w:r>
    </w:p>
    <w:p w14:paraId="7CB60D16" w14:textId="7C752AC3" w:rsidR="002814C8" w:rsidRDefault="1857D738" w:rsidP="00E31DB9">
      <w:pPr>
        <w:pStyle w:val="u2"/>
      </w:pPr>
      <w:bookmarkStart w:id="29" w:name="_Toc2748151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29"/>
      <w:proofErr w:type="spellEnd"/>
    </w:p>
    <w:p w14:paraId="5AF03C15" w14:textId="0A6DB24D" w:rsidR="1857D738" w:rsidRDefault="1857D738" w:rsidP="1857D738">
      <w:proofErr w:type="spellStart"/>
      <w:r w:rsidRPr="1857D738">
        <w:rPr>
          <w:rFonts w:eastAsia="Tahoma" w:cs="Tahoma"/>
        </w:rPr>
        <w:t>Thời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gian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cho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dự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án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là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trong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vòng</w:t>
      </w:r>
      <w:proofErr w:type="spellEnd"/>
      <w:r w:rsidRPr="1857D738">
        <w:rPr>
          <w:rFonts w:eastAsia="Tahoma" w:cs="Tahoma"/>
        </w:rPr>
        <w:t xml:space="preserve"> </w:t>
      </w:r>
      <w:proofErr w:type="spellStart"/>
      <w:r w:rsidRPr="1857D738">
        <w:rPr>
          <w:rFonts w:eastAsia="Tahoma" w:cs="Tahoma"/>
        </w:rPr>
        <w:t>khoảng</w:t>
      </w:r>
      <w:proofErr w:type="spellEnd"/>
      <w:r w:rsidRPr="1857D738">
        <w:rPr>
          <w:rFonts w:eastAsia="Tahoma" w:cs="Tahoma"/>
        </w:rPr>
        <w:t xml:space="preserve"> 4 </w:t>
      </w:r>
      <w:proofErr w:type="spellStart"/>
      <w:r w:rsidRPr="1857D738">
        <w:rPr>
          <w:rFonts w:eastAsia="Tahoma" w:cs="Tahoma"/>
        </w:rPr>
        <w:t>tháng</w:t>
      </w:r>
      <w:proofErr w:type="spellEnd"/>
      <w:r w:rsidRPr="1857D738">
        <w:rPr>
          <w:rFonts w:eastAsia="Tahoma" w:cs="Tahoma"/>
        </w:rPr>
        <w:t>:</w:t>
      </w:r>
    </w:p>
    <w:p w14:paraId="5066B88A" w14:textId="7A875EB3" w:rsidR="1857D738" w:rsidRDefault="1857D738" w:rsidP="008B000E">
      <w:pPr>
        <w:pStyle w:val="oancuaDanhsach"/>
        <w:numPr>
          <w:ilvl w:val="0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Tháng</w:t>
      </w:r>
      <w:proofErr w:type="spellEnd"/>
      <w:r w:rsidRPr="1857D738">
        <w:rPr>
          <w:rFonts w:eastAsia="Tahoma" w:cs="Tahoma"/>
          <w:sz w:val="22"/>
          <w:szCs w:val="22"/>
        </w:rPr>
        <w:t xml:space="preserve"> 1 </w:t>
      </w:r>
      <w:proofErr w:type="spellStart"/>
      <w:r w:rsidRPr="1857D738">
        <w:rPr>
          <w:rFonts w:eastAsia="Tahoma" w:cs="Tahoma"/>
          <w:sz w:val="22"/>
          <w:szCs w:val="22"/>
        </w:rPr>
        <w:t>cho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giai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đoạn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tìm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hiểu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và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khởi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dựng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dự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án</w:t>
      </w:r>
      <w:proofErr w:type="spellEnd"/>
      <w:r w:rsidRPr="1857D738">
        <w:rPr>
          <w:rFonts w:eastAsia="Tahoma" w:cs="Tahoma"/>
          <w:sz w:val="22"/>
          <w:szCs w:val="22"/>
        </w:rPr>
        <w:t xml:space="preserve">, </w:t>
      </w:r>
      <w:proofErr w:type="spellStart"/>
      <w:r w:rsidRPr="1857D738">
        <w:rPr>
          <w:rFonts w:eastAsia="Tahoma" w:cs="Tahoma"/>
          <w:sz w:val="22"/>
          <w:szCs w:val="22"/>
        </w:rPr>
        <w:t>làm</w:t>
      </w:r>
      <w:proofErr w:type="spellEnd"/>
      <w:r w:rsidRPr="1857D738">
        <w:rPr>
          <w:rFonts w:eastAsia="Tahoma" w:cs="Tahoma"/>
          <w:sz w:val="22"/>
          <w:szCs w:val="22"/>
        </w:rPr>
        <w:t xml:space="preserve"> 4 </w:t>
      </w:r>
      <w:proofErr w:type="spellStart"/>
      <w:r w:rsidRPr="1857D738">
        <w:rPr>
          <w:rFonts w:eastAsia="Tahoma" w:cs="Tahoma"/>
          <w:sz w:val="22"/>
          <w:szCs w:val="22"/>
        </w:rPr>
        <w:t>chức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năng</w:t>
      </w:r>
      <w:proofErr w:type="spellEnd"/>
      <w:r w:rsidRPr="1857D738">
        <w:rPr>
          <w:rFonts w:eastAsia="Tahoma" w:cs="Tahoma"/>
          <w:sz w:val="22"/>
          <w:szCs w:val="22"/>
        </w:rPr>
        <w:t xml:space="preserve"> (phase 1):</w:t>
      </w:r>
    </w:p>
    <w:p w14:paraId="1FABD2CA" w14:textId="0F3FFE25" w:rsidR="1857D738" w:rsidRDefault="1857D738" w:rsidP="008B000E">
      <w:pPr>
        <w:pStyle w:val="oancuaDanhsach"/>
        <w:numPr>
          <w:ilvl w:val="2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Quản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danh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sách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phim</w:t>
      </w:r>
      <w:proofErr w:type="spellEnd"/>
    </w:p>
    <w:p w14:paraId="1DD7997E" w14:textId="1228F149" w:rsidR="1857D738" w:rsidRDefault="1857D738" w:rsidP="008B000E">
      <w:pPr>
        <w:pStyle w:val="oancuaDanhsach"/>
        <w:numPr>
          <w:ilvl w:val="2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Quản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danh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sách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thành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proofErr w:type="gramStart"/>
      <w:r w:rsidRPr="1857D738">
        <w:rPr>
          <w:rFonts w:eastAsia="Tahoma" w:cs="Tahoma"/>
          <w:sz w:val="22"/>
          <w:szCs w:val="22"/>
        </w:rPr>
        <w:t>viên</w:t>
      </w:r>
      <w:proofErr w:type="spellEnd"/>
      <w:r w:rsidRPr="1857D738">
        <w:rPr>
          <w:rFonts w:eastAsia="Tahoma" w:cs="Tahoma"/>
          <w:sz w:val="22"/>
          <w:szCs w:val="22"/>
        </w:rPr>
        <w:t>(</w:t>
      </w:r>
      <w:proofErr w:type="spellStart"/>
      <w:proofErr w:type="gramEnd"/>
      <w:r w:rsidRPr="1857D738">
        <w:rPr>
          <w:rFonts w:eastAsia="Tahoma" w:cs="Tahoma"/>
          <w:sz w:val="22"/>
          <w:szCs w:val="22"/>
        </w:rPr>
        <w:t>nhân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viên</w:t>
      </w:r>
      <w:proofErr w:type="spellEnd"/>
      <w:r w:rsidRPr="1857D738">
        <w:rPr>
          <w:rFonts w:eastAsia="Tahoma" w:cs="Tahoma"/>
          <w:sz w:val="22"/>
          <w:szCs w:val="22"/>
        </w:rPr>
        <w:t>)</w:t>
      </w:r>
    </w:p>
    <w:p w14:paraId="4D7C1809" w14:textId="3B995864" w:rsidR="1857D738" w:rsidRDefault="1857D738" w:rsidP="008B000E">
      <w:pPr>
        <w:pStyle w:val="oancuaDanhsach"/>
        <w:numPr>
          <w:ilvl w:val="2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Quản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lịch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chiếu</w:t>
      </w:r>
      <w:proofErr w:type="spellEnd"/>
    </w:p>
    <w:p w14:paraId="1A652560" w14:textId="74D171AE" w:rsidR="1857D738" w:rsidRDefault="1857D738" w:rsidP="008B000E">
      <w:pPr>
        <w:pStyle w:val="oancuaDanhsach"/>
        <w:numPr>
          <w:ilvl w:val="2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Quản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phòng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chiếu</w:t>
      </w:r>
      <w:proofErr w:type="spellEnd"/>
    </w:p>
    <w:p w14:paraId="0643618E" w14:textId="60F303DF" w:rsidR="1857D738" w:rsidRDefault="1857D738" w:rsidP="008B000E">
      <w:pPr>
        <w:pStyle w:val="oancuaDanhsach"/>
        <w:numPr>
          <w:ilvl w:val="0"/>
          <w:numId w:val="10"/>
        </w:numPr>
        <w:rPr>
          <w:sz w:val="22"/>
          <w:szCs w:val="22"/>
        </w:rPr>
      </w:pPr>
      <w:r w:rsidRPr="1857D738">
        <w:rPr>
          <w:rFonts w:eastAsia="Tahoma" w:cs="Tahoma"/>
          <w:sz w:val="22"/>
          <w:szCs w:val="22"/>
        </w:rPr>
        <w:t xml:space="preserve">2 </w:t>
      </w:r>
      <w:proofErr w:type="spellStart"/>
      <w:r w:rsidRPr="1857D738">
        <w:rPr>
          <w:rFonts w:eastAsia="Tahoma" w:cs="Tahoma"/>
          <w:sz w:val="22"/>
          <w:szCs w:val="22"/>
        </w:rPr>
        <w:t>tháng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tiếp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theo</w:t>
      </w:r>
      <w:proofErr w:type="spellEnd"/>
      <w:r w:rsidRPr="1857D738">
        <w:rPr>
          <w:rFonts w:eastAsia="Tahoma" w:cs="Tahoma"/>
          <w:sz w:val="22"/>
          <w:szCs w:val="22"/>
        </w:rPr>
        <w:t xml:space="preserve">: Fix </w:t>
      </w:r>
      <w:proofErr w:type="spellStart"/>
      <w:r w:rsidRPr="1857D738">
        <w:rPr>
          <w:rFonts w:eastAsia="Tahoma" w:cs="Tahoma"/>
          <w:sz w:val="22"/>
          <w:szCs w:val="22"/>
        </w:rPr>
        <w:t>các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lỗi</w:t>
      </w:r>
      <w:proofErr w:type="spellEnd"/>
      <w:r w:rsidRPr="1857D738">
        <w:rPr>
          <w:rFonts w:eastAsia="Tahoma" w:cs="Tahoma"/>
          <w:sz w:val="22"/>
          <w:szCs w:val="22"/>
        </w:rPr>
        <w:t xml:space="preserve"> ở Phase 1 </w:t>
      </w:r>
      <w:proofErr w:type="spellStart"/>
      <w:r w:rsidRPr="1857D738">
        <w:rPr>
          <w:rFonts w:eastAsia="Tahoma" w:cs="Tahoma"/>
          <w:sz w:val="22"/>
          <w:szCs w:val="22"/>
        </w:rPr>
        <w:t>và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hoàn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thiện</w:t>
      </w:r>
      <w:proofErr w:type="spellEnd"/>
      <w:r w:rsidRPr="1857D738">
        <w:rPr>
          <w:rFonts w:eastAsia="Tahoma" w:cs="Tahoma"/>
          <w:sz w:val="22"/>
          <w:szCs w:val="22"/>
        </w:rPr>
        <w:t xml:space="preserve"> 2 </w:t>
      </w:r>
      <w:proofErr w:type="spellStart"/>
      <w:r w:rsidRPr="1857D738">
        <w:rPr>
          <w:rFonts w:eastAsia="Tahoma" w:cs="Tahoma"/>
          <w:sz w:val="22"/>
          <w:szCs w:val="22"/>
        </w:rPr>
        <w:t>chức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năng</w:t>
      </w:r>
      <w:proofErr w:type="spellEnd"/>
      <w:r w:rsidRPr="1857D738">
        <w:rPr>
          <w:rFonts w:eastAsia="Tahoma" w:cs="Tahoma"/>
          <w:sz w:val="22"/>
          <w:szCs w:val="22"/>
        </w:rPr>
        <w:t xml:space="preserve"> (Phase 2):</w:t>
      </w:r>
    </w:p>
    <w:p w14:paraId="4A3162D7" w14:textId="37866ED4" w:rsidR="1857D738" w:rsidRDefault="1857D738" w:rsidP="008B000E">
      <w:pPr>
        <w:pStyle w:val="oancuaDanhsach"/>
        <w:numPr>
          <w:ilvl w:val="2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Thống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kê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số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vé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xem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phim</w:t>
      </w:r>
      <w:proofErr w:type="spellEnd"/>
    </w:p>
    <w:p w14:paraId="122ADE15" w14:textId="242DF195" w:rsidR="1857D738" w:rsidRDefault="1857D738" w:rsidP="008B000E">
      <w:pPr>
        <w:pStyle w:val="oancuaDanhsach"/>
        <w:numPr>
          <w:ilvl w:val="2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Bán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vé</w:t>
      </w:r>
      <w:proofErr w:type="spellEnd"/>
      <w:r w:rsidRPr="1857D738">
        <w:rPr>
          <w:rFonts w:eastAsia="Tahoma" w:cs="Tahoma"/>
          <w:sz w:val="22"/>
          <w:szCs w:val="22"/>
        </w:rPr>
        <w:t xml:space="preserve">, </w:t>
      </w:r>
      <w:proofErr w:type="spellStart"/>
      <w:r w:rsidRPr="1857D738">
        <w:rPr>
          <w:rFonts w:eastAsia="Tahoma" w:cs="Tahoma"/>
          <w:sz w:val="22"/>
          <w:szCs w:val="22"/>
        </w:rPr>
        <w:t>bán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vé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và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thanh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toán</w:t>
      </w:r>
      <w:proofErr w:type="spellEnd"/>
      <w:r w:rsidRPr="1857D738">
        <w:rPr>
          <w:rFonts w:eastAsia="Tahoma" w:cs="Tahoma"/>
          <w:sz w:val="22"/>
          <w:szCs w:val="22"/>
        </w:rPr>
        <w:t xml:space="preserve"> online</w:t>
      </w:r>
    </w:p>
    <w:p w14:paraId="463F16E4" w14:textId="7CA9C7C9" w:rsidR="1857D738" w:rsidRDefault="1857D738" w:rsidP="008B000E">
      <w:pPr>
        <w:pStyle w:val="oancuaDanhsach"/>
        <w:numPr>
          <w:ilvl w:val="0"/>
          <w:numId w:val="10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Tháng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cuối</w:t>
      </w:r>
      <w:proofErr w:type="spellEnd"/>
      <w:r w:rsidRPr="1857D738">
        <w:rPr>
          <w:rFonts w:eastAsia="Tahoma" w:cs="Tahoma"/>
          <w:sz w:val="22"/>
          <w:szCs w:val="22"/>
        </w:rPr>
        <w:t xml:space="preserve">: Deploy </w:t>
      </w:r>
      <w:proofErr w:type="spellStart"/>
      <w:r w:rsidRPr="1857D738">
        <w:rPr>
          <w:rFonts w:eastAsia="Tahoma" w:cs="Tahoma"/>
          <w:sz w:val="22"/>
          <w:szCs w:val="22"/>
        </w:rPr>
        <w:t>sản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phẩm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và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chuyển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giao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cho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khách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hàng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sử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dụng</w:t>
      </w:r>
      <w:proofErr w:type="spellEnd"/>
    </w:p>
    <w:p w14:paraId="43370C93" w14:textId="7C4CBA81" w:rsidR="1857D738" w:rsidRDefault="1857D738" w:rsidP="1857D738">
      <w:pPr>
        <w:rPr>
          <w:i/>
          <w:iCs/>
        </w:rPr>
      </w:pPr>
    </w:p>
    <w:p w14:paraId="33628FB7" w14:textId="77777777" w:rsidR="00D466C7" w:rsidRDefault="1857D738" w:rsidP="00E31DB9">
      <w:pPr>
        <w:pStyle w:val="u2"/>
      </w:pPr>
      <w:bookmarkStart w:id="30" w:name="_Toc2748151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30"/>
      <w:proofErr w:type="spellEnd"/>
    </w:p>
    <w:p w14:paraId="0E11D24A" w14:textId="6003DFB3" w:rsidR="1857D738" w:rsidRDefault="1857D738" w:rsidP="008B000E">
      <w:pPr>
        <w:pStyle w:val="oancuaDanhsach"/>
        <w:numPr>
          <w:ilvl w:val="0"/>
          <w:numId w:val="9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Sẽ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tăng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thời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gian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và</w:t>
      </w:r>
      <w:proofErr w:type="spellEnd"/>
      <w:r w:rsidRPr="1857D738">
        <w:rPr>
          <w:rFonts w:eastAsia="Tahoma" w:cs="Tahoma"/>
          <w:sz w:val="22"/>
          <w:szCs w:val="22"/>
        </w:rPr>
        <w:t xml:space="preserve"> chi </w:t>
      </w:r>
      <w:proofErr w:type="spellStart"/>
      <w:r w:rsidRPr="1857D738">
        <w:rPr>
          <w:rFonts w:eastAsia="Tahoma" w:cs="Tahoma"/>
          <w:sz w:val="22"/>
          <w:szCs w:val="22"/>
        </w:rPr>
        <w:t>phí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nếu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khách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hàng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đưa</w:t>
      </w:r>
      <w:proofErr w:type="spellEnd"/>
      <w:r w:rsidRPr="1857D738">
        <w:rPr>
          <w:rFonts w:eastAsia="Tahoma" w:cs="Tahoma"/>
          <w:sz w:val="22"/>
          <w:szCs w:val="22"/>
        </w:rPr>
        <w:t xml:space="preserve"> ra </w:t>
      </w:r>
      <w:proofErr w:type="spellStart"/>
      <w:r w:rsidRPr="1857D738">
        <w:rPr>
          <w:rFonts w:eastAsia="Tahoma" w:cs="Tahoma"/>
          <w:sz w:val="22"/>
          <w:szCs w:val="22"/>
        </w:rPr>
        <w:t>yêu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cầu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mới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ví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dụ</w:t>
      </w:r>
      <w:proofErr w:type="spellEnd"/>
      <w:r w:rsidRPr="1857D738">
        <w:rPr>
          <w:rFonts w:eastAsia="Tahoma" w:cs="Tahoma"/>
          <w:sz w:val="22"/>
          <w:szCs w:val="22"/>
        </w:rPr>
        <w:t>:</w:t>
      </w:r>
    </w:p>
    <w:p w14:paraId="4B279FEA" w14:textId="68E66AB8" w:rsidR="1857D738" w:rsidRDefault="1857D738" w:rsidP="008B000E">
      <w:pPr>
        <w:pStyle w:val="oancuaDanhsach"/>
        <w:numPr>
          <w:ilvl w:val="1"/>
          <w:numId w:val="9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t>Tự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động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chạy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quảng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cáo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theo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ngày</w:t>
      </w:r>
      <w:proofErr w:type="spellEnd"/>
    </w:p>
    <w:p w14:paraId="3FD8C91E" w14:textId="5ED038D0" w:rsidR="1857D738" w:rsidRDefault="1857D738" w:rsidP="008B000E">
      <w:pPr>
        <w:pStyle w:val="oancuaDanhsach"/>
        <w:numPr>
          <w:ilvl w:val="1"/>
          <w:numId w:val="9"/>
        </w:numPr>
        <w:rPr>
          <w:sz w:val="22"/>
          <w:szCs w:val="22"/>
        </w:rPr>
      </w:pPr>
      <w:r w:rsidRPr="1857D738">
        <w:rPr>
          <w:rFonts w:eastAsia="Tahoma" w:cs="Tahoma"/>
          <w:sz w:val="22"/>
          <w:szCs w:val="22"/>
        </w:rPr>
        <w:t xml:space="preserve">Thanh </w:t>
      </w:r>
      <w:proofErr w:type="spellStart"/>
      <w:r w:rsidRPr="1857D738">
        <w:rPr>
          <w:rFonts w:eastAsia="Tahoma" w:cs="Tahoma"/>
          <w:sz w:val="22"/>
          <w:szCs w:val="22"/>
        </w:rPr>
        <w:t>toán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bằng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các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ví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điện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tử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liên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kết</w:t>
      </w:r>
      <w:proofErr w:type="spellEnd"/>
    </w:p>
    <w:p w14:paraId="2CA8F060" w14:textId="1BCB8637" w:rsidR="1857D738" w:rsidRDefault="1857D738" w:rsidP="008B000E">
      <w:pPr>
        <w:pStyle w:val="oancuaDanhsach"/>
        <w:numPr>
          <w:ilvl w:val="0"/>
          <w:numId w:val="9"/>
        </w:numPr>
        <w:rPr>
          <w:sz w:val="22"/>
          <w:szCs w:val="22"/>
        </w:rPr>
      </w:pPr>
      <w:proofErr w:type="spellStart"/>
      <w:r w:rsidRPr="1857D738">
        <w:rPr>
          <w:rFonts w:eastAsia="Tahoma" w:cs="Tahoma"/>
          <w:sz w:val="22"/>
          <w:szCs w:val="22"/>
        </w:rPr>
        <w:lastRenderedPageBreak/>
        <w:t>Sẽ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không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kịp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tiến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độ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kiểm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thử</w:t>
      </w:r>
      <w:proofErr w:type="spellEnd"/>
      <w:r w:rsidRPr="1857D738">
        <w:rPr>
          <w:rFonts w:eastAsia="Tahoma" w:cs="Tahoma"/>
          <w:sz w:val="22"/>
          <w:szCs w:val="22"/>
        </w:rPr>
        <w:t xml:space="preserve"> do </w:t>
      </w:r>
      <w:proofErr w:type="spellStart"/>
      <w:r w:rsidRPr="1857D738">
        <w:rPr>
          <w:rFonts w:eastAsia="Tahoma" w:cs="Tahoma"/>
          <w:sz w:val="22"/>
          <w:szCs w:val="22"/>
        </w:rPr>
        <w:t>một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thành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viên</w:t>
      </w:r>
      <w:proofErr w:type="spellEnd"/>
      <w:r w:rsidRPr="1857D738">
        <w:rPr>
          <w:rFonts w:eastAsia="Tahoma" w:cs="Tahoma"/>
          <w:sz w:val="22"/>
          <w:szCs w:val="22"/>
        </w:rPr>
        <w:t xml:space="preserve"> Tester </w:t>
      </w:r>
      <w:proofErr w:type="spellStart"/>
      <w:r w:rsidRPr="1857D738">
        <w:rPr>
          <w:rFonts w:eastAsia="Tahoma" w:cs="Tahoma"/>
          <w:sz w:val="22"/>
          <w:szCs w:val="22"/>
        </w:rPr>
        <w:t>chuẩn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bị</w:t>
      </w:r>
      <w:proofErr w:type="spellEnd"/>
      <w:r w:rsidRPr="1857D738">
        <w:rPr>
          <w:rFonts w:eastAsia="Tahoma" w:cs="Tahoma"/>
          <w:sz w:val="22"/>
          <w:szCs w:val="22"/>
        </w:rPr>
        <w:t xml:space="preserve"> </w:t>
      </w:r>
      <w:proofErr w:type="spellStart"/>
      <w:r w:rsidRPr="1857D738">
        <w:rPr>
          <w:rFonts w:eastAsia="Tahoma" w:cs="Tahoma"/>
          <w:sz w:val="22"/>
          <w:szCs w:val="22"/>
        </w:rPr>
        <w:t>cưới</w:t>
      </w:r>
      <w:proofErr w:type="spellEnd"/>
      <w:r w:rsidRPr="1857D738">
        <w:rPr>
          <w:rFonts w:eastAsia="Tahoma" w:cs="Tahoma"/>
          <w:sz w:val="22"/>
          <w:szCs w:val="22"/>
        </w:rPr>
        <w:t>.</w:t>
      </w:r>
    </w:p>
    <w:p w14:paraId="5532CC94" w14:textId="4F7211A5" w:rsidR="00E31DB9" w:rsidRDefault="1FD20FFF" w:rsidP="00E31DB9">
      <w:pPr>
        <w:pStyle w:val="u1"/>
      </w:pPr>
      <w:bookmarkStart w:id="31" w:name="_Toc2748151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31"/>
      <w:proofErr w:type="spellEnd"/>
    </w:p>
    <w:p w14:paraId="4E624DC3" w14:textId="6D7CB2E9" w:rsidR="1FD20FFF" w:rsidRDefault="1FD20FFF" w:rsidP="1FD20FFF">
      <w:r w:rsidRPr="1FD20FFF">
        <w:rPr>
          <w:rFonts w:eastAsia="Tahoma" w:cs="Tahoma"/>
          <w:i/>
          <w:iCs/>
        </w:rPr>
        <w:t xml:space="preserve">Chi </w:t>
      </w:r>
      <w:proofErr w:type="spellStart"/>
      <w:r w:rsidRPr="1FD20FFF">
        <w:rPr>
          <w:rFonts w:eastAsia="Tahoma" w:cs="Tahoma"/>
          <w:i/>
          <w:iCs/>
        </w:rPr>
        <w:t>phí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phát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proofErr w:type="gramStart"/>
      <w:r w:rsidRPr="1FD20FFF">
        <w:rPr>
          <w:rFonts w:eastAsia="Tahoma" w:cs="Tahoma"/>
          <w:i/>
          <w:iCs/>
        </w:rPr>
        <w:t>triển</w:t>
      </w:r>
      <w:proofErr w:type="spellEnd"/>
      <w:r w:rsidRPr="1FD20FFF">
        <w:rPr>
          <w:rFonts w:eastAsia="Tahoma" w:cs="Tahoma"/>
          <w:i/>
          <w:iCs/>
        </w:rPr>
        <w:t xml:space="preserve">  +</w:t>
      </w:r>
      <w:proofErr w:type="gramEnd"/>
      <w:r w:rsidRPr="1FD20FFF">
        <w:rPr>
          <w:rFonts w:eastAsia="Tahoma" w:cs="Tahoma"/>
          <w:i/>
          <w:iCs/>
        </w:rPr>
        <w:t xml:space="preserve">  Chi </w:t>
      </w:r>
      <w:proofErr w:type="spellStart"/>
      <w:r w:rsidRPr="1FD20FFF">
        <w:rPr>
          <w:rFonts w:eastAsia="Tahoma" w:cs="Tahoma"/>
          <w:i/>
          <w:iCs/>
        </w:rPr>
        <w:t>phí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kiểm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thử</w:t>
      </w:r>
      <w:proofErr w:type="spellEnd"/>
    </w:p>
    <w:p w14:paraId="41E06008" w14:textId="5E268916" w:rsidR="1FD20FFF" w:rsidRDefault="1FD20FFF" w:rsidP="008B000E">
      <w:pPr>
        <w:pStyle w:val="oancuaDanhsach"/>
        <w:numPr>
          <w:ilvl w:val="0"/>
          <w:numId w:val="16"/>
        </w:numPr>
        <w:rPr>
          <w:sz w:val="22"/>
          <w:szCs w:val="22"/>
        </w:rPr>
      </w:pPr>
      <w:r w:rsidRPr="1FD20FFF">
        <w:rPr>
          <w:rFonts w:eastAsia="Tahoma" w:cs="Tahoma"/>
          <w:sz w:val="22"/>
          <w:szCs w:val="22"/>
          <w:lang w:val="vi"/>
        </w:rPr>
        <w:t xml:space="preserve">Admin: 6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chức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năng</w:t>
      </w:r>
    </w:p>
    <w:p w14:paraId="06FD2346" w14:textId="79879602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40AC1145" w14:textId="4CF59240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lịch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chiếu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5708B8A3" w14:textId="7882D0F9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phòng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chiếu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0C03574C" w14:textId="2A78F8BC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thành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viên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</w:p>
    <w:p w14:paraId="37105BE2" w14:textId="712D53DA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Quản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nhân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viên</w:t>
      </w:r>
      <w:proofErr w:type="spellEnd"/>
    </w:p>
    <w:p w14:paraId="45D1151D" w14:textId="570CB1B7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Thống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kê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số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lượng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và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vé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086E0CA8" w14:textId="1238C180" w:rsidR="1FD20FFF" w:rsidRDefault="1FD20FFF" w:rsidP="1FD20FFF">
      <w:r w:rsidRPr="1FD20FFF">
        <w:rPr>
          <w:rFonts w:eastAsia="Tahoma" w:cs="Tahoma"/>
          <w:i/>
          <w:iCs/>
          <w:lang w:val="vi"/>
        </w:rPr>
        <w:t xml:space="preserve"> </w:t>
      </w:r>
    </w:p>
    <w:p w14:paraId="4609CBDF" w14:textId="2072E4A2" w:rsidR="1FD20FFF" w:rsidRDefault="1FD20FFF" w:rsidP="008B000E">
      <w:pPr>
        <w:pStyle w:val="oancuaDanhsach"/>
        <w:numPr>
          <w:ilvl w:val="0"/>
          <w:numId w:val="16"/>
        </w:numPr>
        <w:rPr>
          <w:sz w:val="22"/>
          <w:szCs w:val="22"/>
        </w:rPr>
      </w:pPr>
      <w:r w:rsidRPr="1FD20FFF">
        <w:rPr>
          <w:rFonts w:eastAsia="Tahoma" w:cs="Tahoma"/>
          <w:sz w:val="22"/>
          <w:szCs w:val="22"/>
          <w:lang w:val="vi"/>
        </w:rPr>
        <w:t xml:space="preserve">Nhân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viện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: 2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chức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năng</w:t>
      </w:r>
    </w:p>
    <w:p w14:paraId="1557AC39" w14:textId="5A572A05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Xử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lý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đặt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vé online</w:t>
      </w:r>
    </w:p>
    <w:p w14:paraId="53FB3052" w14:textId="1C3EA8FE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Bán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vé</w:t>
      </w:r>
    </w:p>
    <w:p w14:paraId="38490F19" w14:textId="5E515CAC" w:rsidR="1FD20FFF" w:rsidRDefault="1FD20FFF" w:rsidP="008B000E">
      <w:pPr>
        <w:pStyle w:val="oancuaDanhsach"/>
        <w:numPr>
          <w:ilvl w:val="0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Người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dùng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: </w:t>
      </w:r>
    </w:p>
    <w:p w14:paraId="2CF3782F" w14:textId="61A2ACCE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và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tìm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kiếm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danh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sách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và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thông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tin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liên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quan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đến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290C5655" w14:textId="50ADDCEB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Xem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thông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tin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lịch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chiếu</w:t>
      </w:r>
      <w:proofErr w:type="spellEnd"/>
      <w:r w:rsidRPr="1FD20FFF">
        <w:rPr>
          <w:rFonts w:eastAsia="Tahoma" w:cs="Tahoma"/>
          <w:sz w:val="22"/>
          <w:szCs w:val="22"/>
          <w:lang w:val="fr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fr"/>
        </w:rPr>
        <w:t>phim</w:t>
      </w:r>
      <w:proofErr w:type="spellEnd"/>
    </w:p>
    <w:p w14:paraId="2F9C71B1" w14:textId="772D2251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fr"/>
        </w:rPr>
        <w:t>Đặt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vé</w:t>
      </w:r>
      <w:proofErr w:type="spellEnd"/>
    </w:p>
    <w:p w14:paraId="5AF37CD8" w14:textId="3418E826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Hủy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vé</w:t>
      </w:r>
      <w:proofErr w:type="spellEnd"/>
    </w:p>
    <w:p w14:paraId="60035DF4" w14:textId="3AE83A66" w:rsidR="1FD20FFF" w:rsidRDefault="1FD20FFF" w:rsidP="008B000E">
      <w:pPr>
        <w:pStyle w:val="oancuaDanhsach"/>
        <w:numPr>
          <w:ilvl w:val="1"/>
          <w:numId w:val="16"/>
        </w:numPr>
        <w:rPr>
          <w:sz w:val="22"/>
          <w:szCs w:val="22"/>
        </w:rPr>
      </w:pPr>
      <w:r w:rsidRPr="1FD20FFF">
        <w:rPr>
          <w:rFonts w:eastAsia="Tahoma" w:cs="Tahoma"/>
          <w:sz w:val="22"/>
          <w:szCs w:val="22"/>
          <w:lang w:val="vi"/>
        </w:rPr>
        <w:t xml:space="preserve">Đăng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nhập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, đăng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ký</w:t>
      </w:r>
      <w:proofErr w:type="spellEnd"/>
    </w:p>
    <w:p w14:paraId="7F97BE29" w14:textId="5834DEDE" w:rsidR="1FD20FFF" w:rsidRDefault="1FD20FFF" w:rsidP="008B000E">
      <w:pPr>
        <w:pStyle w:val="oancuaDanhsach"/>
        <w:numPr>
          <w:ilvl w:val="0"/>
          <w:numId w:val="16"/>
        </w:numPr>
        <w:rPr>
          <w:sz w:val="22"/>
          <w:szCs w:val="22"/>
        </w:rPr>
      </w:pPr>
      <w:r w:rsidRPr="1FD20FFF">
        <w:rPr>
          <w:rFonts w:eastAsia="Tahoma" w:cs="Tahoma"/>
          <w:sz w:val="22"/>
          <w:szCs w:val="22"/>
          <w:lang w:val="vi"/>
        </w:rPr>
        <w:t xml:space="preserve">Phân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quyền</w:t>
      </w:r>
      <w:proofErr w:type="spellEnd"/>
    </w:p>
    <w:p w14:paraId="3A759BF7" w14:textId="4222F962" w:rsidR="1FD20FFF" w:rsidRDefault="1FD20FFF" w:rsidP="008B000E">
      <w:pPr>
        <w:pStyle w:val="oancuaDanhsach"/>
        <w:numPr>
          <w:ilvl w:val="0"/>
          <w:numId w:val="16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Có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tất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cả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: 14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chức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năng.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Mỗi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chức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năng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ước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lượng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17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triệu</w:t>
      </w:r>
      <w:proofErr w:type="spellEnd"/>
    </w:p>
    <w:p w14:paraId="14F0440D" w14:textId="58E12F72" w:rsidR="1FD20FFF" w:rsidRDefault="1FD20FFF" w:rsidP="1FD20FFF">
      <w:pPr>
        <w:rPr>
          <w:rFonts w:eastAsia="Tahoma" w:cs="Tahoma"/>
          <w:sz w:val="22"/>
          <w:szCs w:val="22"/>
          <w:lang w:val="vi"/>
        </w:rPr>
      </w:pPr>
      <w:r w:rsidRPr="1FD20FFF">
        <w:rPr>
          <w:rFonts w:eastAsia="Tahoma" w:cs="Tahoma"/>
          <w:sz w:val="22"/>
          <w:szCs w:val="22"/>
          <w:lang w:val="vi"/>
        </w:rPr>
        <w:t xml:space="preserve">      =&gt; Chi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phí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phát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triển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và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kiểm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thử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: 14 x 17 = 238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triệu</w:t>
      </w:r>
      <w:proofErr w:type="spellEnd"/>
    </w:p>
    <w:p w14:paraId="2A47A5E5" w14:textId="5FD6ABF0" w:rsidR="1FD20FFF" w:rsidRDefault="1FD20FFF" w:rsidP="1FD20FFF">
      <w:r w:rsidRPr="1FD20FFF">
        <w:rPr>
          <w:rFonts w:eastAsia="Tahoma" w:cs="Tahoma"/>
          <w:i/>
          <w:iCs/>
        </w:rPr>
        <w:t xml:space="preserve">Chi </w:t>
      </w:r>
      <w:proofErr w:type="spellStart"/>
      <w:r w:rsidRPr="1FD20FFF">
        <w:rPr>
          <w:rFonts w:eastAsia="Tahoma" w:cs="Tahoma"/>
          <w:i/>
          <w:iCs/>
        </w:rPr>
        <w:t>phí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vận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hành</w:t>
      </w:r>
      <w:proofErr w:type="spellEnd"/>
      <w:r w:rsidRPr="1FD20FFF">
        <w:rPr>
          <w:rFonts w:eastAsia="Tahoma" w:cs="Tahoma"/>
          <w:i/>
          <w:iCs/>
        </w:rPr>
        <w:t xml:space="preserve">, </w:t>
      </w:r>
      <w:proofErr w:type="spellStart"/>
      <w:r w:rsidRPr="1FD20FFF">
        <w:rPr>
          <w:rFonts w:eastAsia="Tahoma" w:cs="Tahoma"/>
          <w:i/>
          <w:iCs/>
        </w:rPr>
        <w:t>quản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lý</w:t>
      </w:r>
      <w:proofErr w:type="spellEnd"/>
      <w:r w:rsidRPr="1FD20FFF">
        <w:rPr>
          <w:rFonts w:eastAsia="Tahoma" w:cs="Tahoma"/>
          <w:i/>
          <w:iCs/>
        </w:rPr>
        <w:t xml:space="preserve">, </w:t>
      </w:r>
      <w:proofErr w:type="spellStart"/>
      <w:r w:rsidRPr="1FD20FFF">
        <w:rPr>
          <w:rFonts w:eastAsia="Tahoma" w:cs="Tahoma"/>
          <w:i/>
          <w:iCs/>
        </w:rPr>
        <w:t>hành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chính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: 200 </w:t>
      </w:r>
      <w:proofErr w:type="spellStart"/>
      <w:r w:rsidRPr="1FD20FFF">
        <w:rPr>
          <w:rFonts w:eastAsia="Tahoma" w:cs="Tahoma"/>
          <w:i/>
          <w:iCs/>
          <w:lang w:val="vi"/>
        </w:rPr>
        <w:t>triêu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(</w:t>
      </w:r>
      <w:proofErr w:type="spellStart"/>
      <w:r w:rsidRPr="1FD20FFF">
        <w:rPr>
          <w:rFonts w:eastAsia="Tahoma" w:cs="Tahoma"/>
          <w:i/>
          <w:iCs/>
          <w:lang w:val="vi"/>
        </w:rPr>
        <w:t>server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: 120 </w:t>
      </w:r>
      <w:proofErr w:type="spellStart"/>
      <w:r w:rsidRPr="1FD20FFF">
        <w:rPr>
          <w:rFonts w:eastAsia="Tahoma" w:cs="Tahoma"/>
          <w:i/>
          <w:iCs/>
          <w:lang w:val="vi"/>
        </w:rPr>
        <w:t>triệu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, 30 </w:t>
      </w:r>
      <w:proofErr w:type="spellStart"/>
      <w:r w:rsidRPr="1FD20FFF">
        <w:rPr>
          <w:rFonts w:eastAsia="Tahoma" w:cs="Tahoma"/>
          <w:i/>
          <w:iCs/>
          <w:lang w:val="vi"/>
        </w:rPr>
        <w:t>triệu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chi </w:t>
      </w:r>
      <w:proofErr w:type="spellStart"/>
      <w:r w:rsidRPr="1FD20FFF">
        <w:rPr>
          <w:rFonts w:eastAsia="Tahoma" w:cs="Tahoma"/>
          <w:i/>
          <w:iCs/>
          <w:lang w:val="vi"/>
        </w:rPr>
        <w:t>phí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vẫn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hành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, 50 </w:t>
      </w:r>
      <w:proofErr w:type="spellStart"/>
      <w:r w:rsidRPr="1FD20FFF">
        <w:rPr>
          <w:rFonts w:eastAsia="Tahoma" w:cs="Tahoma"/>
          <w:i/>
          <w:iCs/>
          <w:lang w:val="vi"/>
        </w:rPr>
        <w:t>triệu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cho </w:t>
      </w:r>
      <w:proofErr w:type="spellStart"/>
      <w:r w:rsidRPr="1FD20FFF">
        <w:rPr>
          <w:rFonts w:eastAsia="Tahoma" w:cs="Tahoma"/>
          <w:i/>
          <w:iCs/>
          <w:lang w:val="vi"/>
        </w:rPr>
        <w:t>quá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quản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lý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hành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chính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và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vi"/>
        </w:rPr>
        <w:t>phát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 sinh)</w:t>
      </w:r>
    </w:p>
    <w:p w14:paraId="70EEC598" w14:textId="2FAD6A4F" w:rsidR="00027F1B" w:rsidRPr="00027F1B" w:rsidRDefault="1FD20FFF" w:rsidP="1FD20FFF">
      <w:pPr>
        <w:rPr>
          <w:rFonts w:eastAsia="Tahoma" w:cs="Tahoma"/>
          <w:i/>
          <w:iCs/>
          <w:lang w:val="vi"/>
        </w:rPr>
      </w:pPr>
      <w:r w:rsidRPr="1FD20FFF">
        <w:rPr>
          <w:rFonts w:eastAsia="Tahoma" w:cs="Tahoma"/>
          <w:i/>
          <w:iCs/>
        </w:rPr>
        <w:t xml:space="preserve">Chi </w:t>
      </w:r>
      <w:proofErr w:type="spellStart"/>
      <w:r w:rsidRPr="1FD20FFF">
        <w:rPr>
          <w:rFonts w:eastAsia="Tahoma" w:cs="Tahoma"/>
          <w:i/>
          <w:iCs/>
        </w:rPr>
        <w:t>phí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kính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doanh</w:t>
      </w:r>
      <w:proofErr w:type="spellEnd"/>
      <w:r w:rsidRPr="1FD20FFF">
        <w:rPr>
          <w:rFonts w:eastAsia="Tahoma" w:cs="Tahoma"/>
          <w:i/>
          <w:iCs/>
        </w:rPr>
        <w:t xml:space="preserve">, </w:t>
      </w:r>
      <w:proofErr w:type="spellStart"/>
      <w:r w:rsidRPr="1FD20FFF">
        <w:rPr>
          <w:rFonts w:eastAsia="Tahoma" w:cs="Tahoma"/>
          <w:i/>
          <w:iCs/>
        </w:rPr>
        <w:t>quảng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cáo</w:t>
      </w:r>
      <w:proofErr w:type="spellEnd"/>
      <w:r w:rsidRPr="1FD20FFF">
        <w:rPr>
          <w:rFonts w:eastAsia="Tahoma" w:cs="Tahoma"/>
          <w:i/>
          <w:iCs/>
        </w:rPr>
        <w:t xml:space="preserve">, </w:t>
      </w:r>
      <w:proofErr w:type="spellStart"/>
      <w:r w:rsidRPr="1FD20FFF">
        <w:rPr>
          <w:rFonts w:eastAsia="Tahoma" w:cs="Tahoma"/>
          <w:i/>
          <w:iCs/>
        </w:rPr>
        <w:t>tiếp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thị</w:t>
      </w:r>
      <w:proofErr w:type="spellEnd"/>
      <w:r w:rsidRPr="1FD20FFF">
        <w:rPr>
          <w:rFonts w:eastAsia="Tahoma" w:cs="Tahoma"/>
          <w:i/>
          <w:iCs/>
          <w:lang w:val="vi"/>
        </w:rPr>
        <w:t xml:space="preserve">: 219 </w:t>
      </w:r>
      <w:proofErr w:type="spellStart"/>
      <w:r w:rsidRPr="1FD20FFF">
        <w:rPr>
          <w:rFonts w:eastAsia="Tahoma" w:cs="Tahoma"/>
          <w:i/>
          <w:iCs/>
          <w:lang w:val="vi"/>
        </w:rPr>
        <w:t>triệu</w:t>
      </w:r>
      <w:proofErr w:type="spellEnd"/>
    </w:p>
    <w:p w14:paraId="14CF4103" w14:textId="499FDCEF" w:rsidR="1FD20FFF" w:rsidRDefault="1FD20FFF" w:rsidP="1FD20FFF">
      <w:pPr>
        <w:ind w:left="360"/>
        <w:rPr>
          <w:rFonts w:eastAsia="Tahoma" w:cs="Tahoma"/>
          <w:i/>
          <w:iCs/>
          <w:sz w:val="22"/>
          <w:szCs w:val="22"/>
          <w:lang w:val="vi"/>
        </w:rPr>
      </w:pPr>
      <w:r w:rsidRPr="1FD20FFF">
        <w:rPr>
          <w:rFonts w:eastAsia="Tahoma" w:cs="Tahoma"/>
          <w:i/>
          <w:iCs/>
          <w:sz w:val="22"/>
          <w:szCs w:val="22"/>
          <w:lang w:val="vi"/>
        </w:rPr>
        <w:t xml:space="preserve"> =&gt; </w:t>
      </w:r>
      <w:proofErr w:type="spellStart"/>
      <w:r w:rsidRPr="1FD20FFF">
        <w:rPr>
          <w:rFonts w:eastAsia="Tahoma" w:cs="Tahoma"/>
          <w:i/>
          <w:iCs/>
          <w:sz w:val="22"/>
          <w:szCs w:val="22"/>
          <w:lang w:val="vi"/>
        </w:rPr>
        <w:t>Tổng</w:t>
      </w:r>
      <w:proofErr w:type="spellEnd"/>
      <w:r w:rsidRPr="1FD20FFF">
        <w:rPr>
          <w:rFonts w:eastAsia="Tahoma" w:cs="Tahoma"/>
          <w:i/>
          <w:iCs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sz w:val="22"/>
          <w:szCs w:val="22"/>
          <w:lang w:val="vi"/>
        </w:rPr>
        <w:t>giá</w:t>
      </w:r>
      <w:proofErr w:type="spellEnd"/>
      <w:r w:rsidRPr="1FD20FFF">
        <w:rPr>
          <w:rFonts w:eastAsia="Tahoma" w:cs="Tahoma"/>
          <w:i/>
          <w:iCs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sz w:val="22"/>
          <w:szCs w:val="22"/>
          <w:lang w:val="vi"/>
        </w:rPr>
        <w:t>thành</w:t>
      </w:r>
      <w:proofErr w:type="spellEnd"/>
      <w:r w:rsidRPr="1FD20FFF">
        <w:rPr>
          <w:rFonts w:eastAsia="Tahoma" w:cs="Tahoma"/>
          <w:i/>
          <w:iCs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sz w:val="22"/>
          <w:szCs w:val="22"/>
          <w:lang w:val="vi"/>
        </w:rPr>
        <w:t>ước</w:t>
      </w:r>
      <w:proofErr w:type="spellEnd"/>
      <w:r w:rsidRPr="1FD20FFF">
        <w:rPr>
          <w:rFonts w:eastAsia="Tahoma" w:cs="Tahoma"/>
          <w:i/>
          <w:iCs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i/>
          <w:iCs/>
          <w:sz w:val="22"/>
          <w:szCs w:val="22"/>
          <w:lang w:val="vi"/>
        </w:rPr>
        <w:t>lượng</w:t>
      </w:r>
      <w:proofErr w:type="spellEnd"/>
      <w:r w:rsidRPr="1FD20FFF">
        <w:rPr>
          <w:rFonts w:eastAsia="Tahoma" w:cs="Tahoma"/>
          <w:i/>
          <w:iCs/>
          <w:sz w:val="22"/>
          <w:szCs w:val="22"/>
          <w:lang w:val="vi"/>
        </w:rPr>
        <w:t xml:space="preserve">: 238 + 219 + 200 = 657 </w:t>
      </w:r>
      <w:proofErr w:type="spellStart"/>
      <w:r w:rsidRPr="1FD20FFF">
        <w:rPr>
          <w:rFonts w:eastAsia="Tahoma" w:cs="Tahoma"/>
          <w:i/>
          <w:iCs/>
          <w:sz w:val="22"/>
          <w:szCs w:val="22"/>
          <w:lang w:val="vi"/>
        </w:rPr>
        <w:t>triệu</w:t>
      </w:r>
      <w:proofErr w:type="spellEnd"/>
    </w:p>
    <w:p w14:paraId="604DE491" w14:textId="4FBFAF9F" w:rsidR="1FD20FFF" w:rsidRDefault="1FD20FFF" w:rsidP="1FD20FFF">
      <w:pPr>
        <w:rPr>
          <w:i/>
          <w:iCs/>
        </w:rPr>
      </w:pPr>
    </w:p>
    <w:p w14:paraId="578C2CD0" w14:textId="2114E611" w:rsidR="00D65A38" w:rsidRDefault="1FD20FFF" w:rsidP="00D65A38">
      <w:pPr>
        <w:pStyle w:val="u1"/>
      </w:pPr>
      <w:bookmarkStart w:id="32" w:name="_Toc2748151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32"/>
      <w:proofErr w:type="spellEnd"/>
    </w:p>
    <w:p w14:paraId="31B91B64" w14:textId="00EE1004" w:rsidR="1FD20FFF" w:rsidRDefault="1FD20FFF" w:rsidP="1FD20FFF">
      <w:proofErr w:type="spellStart"/>
      <w:r w:rsidRPr="1FD20FFF">
        <w:rPr>
          <w:rFonts w:eastAsia="Tahoma" w:cs="Tahoma"/>
          <w:i/>
          <w:iCs/>
        </w:rPr>
        <w:t>Ước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lượng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số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dòng</w:t>
      </w:r>
      <w:proofErr w:type="spellEnd"/>
      <w:r w:rsidRPr="1FD20FFF">
        <w:rPr>
          <w:rFonts w:eastAsia="Tahoma" w:cs="Tahoma"/>
          <w:i/>
          <w:iCs/>
        </w:rPr>
        <w:t xml:space="preserve"> code</w:t>
      </w:r>
    </w:p>
    <w:p w14:paraId="6C7AA45B" w14:textId="022F5006" w:rsidR="1FD20FFF" w:rsidRDefault="1FD20FFF" w:rsidP="008B000E">
      <w:pPr>
        <w:pStyle w:val="oancuaDanhsach"/>
        <w:numPr>
          <w:ilvl w:val="0"/>
          <w:numId w:val="15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Số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dòng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code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trung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bình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của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1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chức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năng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là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: </w:t>
      </w:r>
      <w:r w:rsidR="00071DE6">
        <w:rPr>
          <w:rFonts w:eastAsia="Tahoma" w:cs="Tahoma"/>
          <w:sz w:val="22"/>
          <w:szCs w:val="22"/>
        </w:rPr>
        <w:t>750</w:t>
      </w:r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dòng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code</w:t>
      </w:r>
      <w:proofErr w:type="spellEnd"/>
    </w:p>
    <w:p w14:paraId="1A209280" w14:textId="07D839B1" w:rsidR="1FD20FFF" w:rsidRDefault="1FD20FFF" w:rsidP="1FD20FFF">
      <w:pPr>
        <w:ind w:left="360"/>
        <w:rPr>
          <w:rFonts w:eastAsia="Tahoma" w:cs="Tahoma"/>
          <w:sz w:val="22"/>
          <w:szCs w:val="22"/>
          <w:lang w:val="vi"/>
        </w:rPr>
      </w:pPr>
      <w:r w:rsidRPr="1FD20FFF">
        <w:rPr>
          <w:rFonts w:eastAsia="Tahoma" w:cs="Tahoma"/>
          <w:sz w:val="22"/>
          <w:szCs w:val="22"/>
          <w:lang w:val="vi"/>
        </w:rPr>
        <w:t xml:space="preserve">    =&gt;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Số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dòng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code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ước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lượng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: </w:t>
      </w:r>
      <w:r w:rsidR="00071DE6">
        <w:rPr>
          <w:rFonts w:eastAsia="Tahoma" w:cs="Tahoma"/>
          <w:sz w:val="22"/>
          <w:szCs w:val="22"/>
        </w:rPr>
        <w:t>75</w:t>
      </w:r>
      <w:r w:rsidRPr="1FD20FFF">
        <w:rPr>
          <w:rFonts w:eastAsia="Tahoma" w:cs="Tahoma"/>
          <w:sz w:val="22"/>
          <w:szCs w:val="22"/>
          <w:lang w:val="vi"/>
        </w:rPr>
        <w:t xml:space="preserve">0 x 14 = </w:t>
      </w:r>
      <w:r w:rsidR="001E717E">
        <w:rPr>
          <w:rFonts w:eastAsia="Tahoma" w:cs="Tahoma"/>
          <w:sz w:val="22"/>
          <w:szCs w:val="22"/>
        </w:rPr>
        <w:t>10500</w:t>
      </w:r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dòng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code</w:t>
      </w:r>
      <w:proofErr w:type="spellEnd"/>
    </w:p>
    <w:p w14:paraId="55D0DE3E" w14:textId="47D5036C" w:rsidR="1FD20FFF" w:rsidRDefault="1FD20FFF" w:rsidP="1FD20FFF">
      <w:proofErr w:type="spellStart"/>
      <w:r w:rsidRPr="1FD20FFF">
        <w:rPr>
          <w:rFonts w:eastAsia="Tahoma" w:cs="Tahoma"/>
          <w:i/>
          <w:iCs/>
        </w:rPr>
        <w:t>Ước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lượng</w:t>
      </w:r>
      <w:proofErr w:type="spellEnd"/>
      <w:r w:rsidRPr="1FD20FFF">
        <w:rPr>
          <w:rFonts w:eastAsia="Tahoma" w:cs="Tahoma"/>
          <w:i/>
          <w:iCs/>
        </w:rPr>
        <w:t xml:space="preserve"> </w:t>
      </w:r>
      <w:proofErr w:type="spellStart"/>
      <w:r w:rsidRPr="1FD20FFF">
        <w:rPr>
          <w:rFonts w:eastAsia="Tahoma" w:cs="Tahoma"/>
          <w:i/>
          <w:iCs/>
        </w:rPr>
        <w:t>số</w:t>
      </w:r>
      <w:proofErr w:type="spellEnd"/>
      <w:r w:rsidRPr="1FD20FFF">
        <w:rPr>
          <w:rFonts w:eastAsia="Tahoma" w:cs="Tahoma"/>
          <w:i/>
          <w:iCs/>
        </w:rPr>
        <w:t xml:space="preserve"> testcase</w:t>
      </w:r>
      <w:r w:rsidRPr="1FD20FFF">
        <w:rPr>
          <w:rFonts w:eastAsia="Tahoma" w:cs="Tahoma"/>
          <w:i/>
          <w:iCs/>
          <w:lang w:val="vi"/>
        </w:rPr>
        <w:t>:</w:t>
      </w:r>
    </w:p>
    <w:p w14:paraId="0D90A556" w14:textId="02F7DBAA" w:rsidR="1FD20FFF" w:rsidRDefault="1FD20FFF" w:rsidP="008B000E">
      <w:pPr>
        <w:pStyle w:val="oancuaDanhsach"/>
        <w:numPr>
          <w:ilvl w:val="0"/>
          <w:numId w:val="15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lastRenderedPageBreak/>
        <w:t>Số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testcase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trung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bình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của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1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chức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năng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là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>: 20</w:t>
      </w:r>
      <w:r w:rsidR="00612942">
        <w:rPr>
          <w:rFonts w:eastAsia="Tahoma" w:cs="Tahoma"/>
          <w:sz w:val="22"/>
          <w:szCs w:val="22"/>
        </w:rPr>
        <w:t>0</w:t>
      </w:r>
      <w:r w:rsidRPr="1FD20FFF">
        <w:rPr>
          <w:rFonts w:eastAsia="Tahoma" w:cs="Tahoma"/>
          <w:sz w:val="22"/>
          <w:szCs w:val="22"/>
          <w:lang w:val="vi"/>
        </w:rPr>
        <w:t xml:space="preserve"> (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kiểm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thử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hộp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trắng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và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hộp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đen)</w:t>
      </w:r>
    </w:p>
    <w:p w14:paraId="53347685" w14:textId="5A3F4C36" w:rsidR="1FD20FFF" w:rsidRDefault="1FD20FFF" w:rsidP="1FD20FFF">
      <w:pPr>
        <w:ind w:firstLine="720"/>
        <w:rPr>
          <w:rFonts w:eastAsia="Tahoma" w:cs="Tahoma"/>
          <w:sz w:val="22"/>
          <w:szCs w:val="22"/>
          <w:lang w:val="vi"/>
        </w:rPr>
      </w:pPr>
      <w:r w:rsidRPr="1FD20FFF">
        <w:rPr>
          <w:rFonts w:eastAsia="Tahoma" w:cs="Tahoma"/>
          <w:sz w:val="22"/>
          <w:szCs w:val="22"/>
          <w:lang w:val="vi"/>
        </w:rPr>
        <w:t xml:space="preserve">=&gt;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Số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testcase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ước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lượng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>: 20</w:t>
      </w:r>
      <w:r w:rsidR="00612942">
        <w:rPr>
          <w:rFonts w:eastAsia="Tahoma" w:cs="Tahoma"/>
          <w:sz w:val="22"/>
          <w:szCs w:val="22"/>
        </w:rPr>
        <w:t>0</w:t>
      </w:r>
      <w:r w:rsidRPr="1FD20FFF">
        <w:rPr>
          <w:rFonts w:eastAsia="Tahoma" w:cs="Tahoma"/>
          <w:sz w:val="22"/>
          <w:szCs w:val="22"/>
          <w:lang w:val="vi"/>
        </w:rPr>
        <w:t xml:space="preserve"> x 14 = 280</w:t>
      </w:r>
      <w:r w:rsidR="00612942">
        <w:rPr>
          <w:rFonts w:eastAsia="Tahoma" w:cs="Tahoma"/>
          <w:sz w:val="22"/>
          <w:szCs w:val="22"/>
        </w:rPr>
        <w:t>0</w:t>
      </w:r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testcase</w:t>
      </w:r>
      <w:proofErr w:type="spellEnd"/>
    </w:p>
    <w:p w14:paraId="1D6F4AE5" w14:textId="1524EEE1" w:rsidR="1FD20FFF" w:rsidRDefault="1FD20FFF" w:rsidP="1FD20FFF">
      <w:r w:rsidRPr="1FD20FFF">
        <w:rPr>
          <w:rFonts w:eastAsia="Tahoma" w:cs="Tahoma"/>
          <w:i/>
          <w:iCs/>
          <w:lang w:val="fr"/>
        </w:rPr>
        <w:t xml:space="preserve">Qui </w:t>
      </w:r>
      <w:proofErr w:type="spellStart"/>
      <w:r w:rsidRPr="1FD20FFF">
        <w:rPr>
          <w:rFonts w:eastAsia="Tahoma" w:cs="Tahoma"/>
          <w:i/>
          <w:iCs/>
          <w:lang w:val="fr"/>
        </w:rPr>
        <w:t>định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fr"/>
        </w:rPr>
        <w:t>số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fr"/>
        </w:rPr>
        <w:t>dòng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comment </w:t>
      </w:r>
      <w:proofErr w:type="spellStart"/>
      <w:r w:rsidRPr="1FD20FFF">
        <w:rPr>
          <w:rFonts w:eastAsia="Tahoma" w:cs="Tahoma"/>
          <w:i/>
          <w:iCs/>
          <w:lang w:val="fr"/>
        </w:rPr>
        <w:t>trên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fr"/>
        </w:rPr>
        <w:t>mỗi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fr"/>
        </w:rPr>
        <w:t>Kloc</w:t>
      </w:r>
      <w:proofErr w:type="spellEnd"/>
    </w:p>
    <w:p w14:paraId="714BC978" w14:textId="32010E57" w:rsidR="1FD20FFF" w:rsidRDefault="1FD20FFF" w:rsidP="008B000E">
      <w:pPr>
        <w:pStyle w:val="oancuaDanhsach"/>
        <w:numPr>
          <w:ilvl w:val="0"/>
          <w:numId w:val="15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Mỗi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Kloc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số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lượng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dòng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comment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không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được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vượt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quá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10%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số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dòng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code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(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khoảng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nhỏ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hơn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hoặc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bằng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r w:rsidR="00005E3F">
        <w:rPr>
          <w:rFonts w:eastAsia="Tahoma" w:cs="Tahoma"/>
          <w:sz w:val="22"/>
          <w:szCs w:val="22"/>
        </w:rPr>
        <w:t>75</w:t>
      </w:r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dòng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>)</w:t>
      </w:r>
    </w:p>
    <w:p w14:paraId="73963BD1" w14:textId="6D0EBBCB" w:rsidR="1FD20FFF" w:rsidRDefault="1FD20FFF" w:rsidP="008B000E">
      <w:pPr>
        <w:pStyle w:val="oancuaDanhsach"/>
        <w:numPr>
          <w:ilvl w:val="0"/>
          <w:numId w:val="15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comment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phải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viết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rõ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ràng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, không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comment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thừa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vào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đoạn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code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không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cần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thiết</w:t>
      </w:r>
      <w:proofErr w:type="spellEnd"/>
    </w:p>
    <w:p w14:paraId="2A45CBF2" w14:textId="1661ACB9" w:rsidR="1FD20FFF" w:rsidRDefault="1FD20FFF" w:rsidP="1FD20FFF">
      <w:r w:rsidRPr="1FD20FFF">
        <w:rPr>
          <w:rFonts w:eastAsia="Tahoma" w:cs="Tahoma"/>
          <w:i/>
          <w:iCs/>
          <w:lang w:val="fr"/>
        </w:rPr>
        <w:t xml:space="preserve">Qui </w:t>
      </w:r>
      <w:proofErr w:type="spellStart"/>
      <w:r w:rsidRPr="1FD20FFF">
        <w:rPr>
          <w:rFonts w:eastAsia="Tahoma" w:cs="Tahoma"/>
          <w:i/>
          <w:iCs/>
          <w:lang w:val="fr"/>
        </w:rPr>
        <w:t>định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fr"/>
        </w:rPr>
        <w:t>về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</w:t>
      </w:r>
      <w:proofErr w:type="spellStart"/>
      <w:r w:rsidRPr="1FD20FFF">
        <w:rPr>
          <w:rFonts w:eastAsia="Tahoma" w:cs="Tahoma"/>
          <w:i/>
          <w:iCs/>
          <w:lang w:val="fr"/>
        </w:rPr>
        <w:t>số</w:t>
      </w:r>
      <w:proofErr w:type="spellEnd"/>
      <w:r w:rsidRPr="1FD20FFF">
        <w:rPr>
          <w:rFonts w:eastAsia="Tahoma" w:cs="Tahoma"/>
          <w:i/>
          <w:iCs/>
          <w:lang w:val="fr"/>
        </w:rPr>
        <w:t xml:space="preserve"> unit test, automation test</w:t>
      </w:r>
    </w:p>
    <w:p w14:paraId="0595EFC6" w14:textId="4540E37F" w:rsidR="1FD20FFF" w:rsidRDefault="1FD20FFF" w:rsidP="008B000E">
      <w:pPr>
        <w:pStyle w:val="oancuaDanhsach"/>
        <w:numPr>
          <w:ilvl w:val="0"/>
          <w:numId w:val="15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Dev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phải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viết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unit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test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kết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hơp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kiểm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tra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tự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động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bằng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framework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hỗ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trợ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automation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test</w:t>
      </w:r>
      <w:proofErr w:type="spellEnd"/>
    </w:p>
    <w:p w14:paraId="611D3B85" w14:textId="6E51065A" w:rsidR="1FD20FFF" w:rsidRDefault="1FD20FFF" w:rsidP="008B000E">
      <w:pPr>
        <w:pStyle w:val="oancuaDanhsach"/>
        <w:numPr>
          <w:ilvl w:val="0"/>
          <w:numId w:val="15"/>
        </w:numPr>
        <w:rPr>
          <w:sz w:val="22"/>
          <w:szCs w:val="22"/>
        </w:rPr>
      </w:pPr>
      <w:proofErr w:type="spellStart"/>
      <w:r w:rsidRPr="1FD20FFF">
        <w:rPr>
          <w:rFonts w:eastAsia="Tahoma" w:cs="Tahoma"/>
          <w:sz w:val="22"/>
          <w:szCs w:val="22"/>
          <w:lang w:val="vi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dev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phải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viết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đủ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số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unit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test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trong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mọi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trường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hợp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của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các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chức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năng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mà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cá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nhân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đảm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nghiệm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để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xác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định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được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độ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chính</w:t>
      </w:r>
      <w:proofErr w:type="spellEnd"/>
      <w:r w:rsidRPr="1FD20FFF">
        <w:rPr>
          <w:rFonts w:eastAsia="Tahoma" w:cs="Tahoma"/>
          <w:sz w:val="22"/>
          <w:szCs w:val="22"/>
          <w:lang w:val="vi"/>
        </w:rPr>
        <w:t xml:space="preserve"> </w:t>
      </w:r>
      <w:proofErr w:type="spellStart"/>
      <w:r w:rsidRPr="1FD20FFF">
        <w:rPr>
          <w:rFonts w:eastAsia="Tahoma" w:cs="Tahoma"/>
          <w:sz w:val="22"/>
          <w:szCs w:val="22"/>
          <w:lang w:val="vi"/>
        </w:rPr>
        <w:t>xác</w:t>
      </w:r>
      <w:proofErr w:type="spellEnd"/>
    </w:p>
    <w:p w14:paraId="5679FCB1" w14:textId="56740E98" w:rsidR="1FD20FFF" w:rsidRDefault="1FD20FFF" w:rsidP="1FD20FFF"/>
    <w:p w14:paraId="6C4B20CD" w14:textId="46A1E73E" w:rsidR="00DE0787" w:rsidRDefault="1FD20FFF" w:rsidP="00DE0787">
      <w:pPr>
        <w:pStyle w:val="u1"/>
      </w:pPr>
      <w:bookmarkStart w:id="33" w:name="_Toc27481520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33"/>
      <w:proofErr w:type="spellEnd"/>
      <w:r>
        <w:t xml:space="preserve"> </w:t>
      </w:r>
    </w:p>
    <w:p w14:paraId="4870C85E" w14:textId="05698BF9" w:rsidR="00062DAE" w:rsidRPr="00062DAE" w:rsidRDefault="1FD20FFF" w:rsidP="00062DAE">
      <w:pPr>
        <w:pStyle w:val="u2"/>
        <w:rPr>
          <w:lang w:eastAsia="en-US" w:bidi="ar-SA"/>
        </w:rPr>
      </w:pPr>
      <w:bookmarkStart w:id="34" w:name="_Toc27481521"/>
      <w:proofErr w:type="spellStart"/>
      <w:r w:rsidRPr="1FD20FFF">
        <w:rPr>
          <w:lang w:eastAsia="en-US" w:bidi="ar-SA"/>
        </w:rPr>
        <w:t>Mô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hình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tích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hợp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phần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cứng</w:t>
      </w:r>
      <w:proofErr w:type="spellEnd"/>
      <w:r w:rsidRPr="1FD20FFF">
        <w:rPr>
          <w:lang w:eastAsia="en-US" w:bidi="ar-SA"/>
        </w:rPr>
        <w:t>/</w:t>
      </w:r>
      <w:proofErr w:type="spellStart"/>
      <w:r w:rsidRPr="1FD20FFF">
        <w:rPr>
          <w:lang w:eastAsia="en-US" w:bidi="ar-SA"/>
        </w:rPr>
        <w:t>phần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mềm</w:t>
      </w:r>
      <w:bookmarkEnd w:id="34"/>
      <w:proofErr w:type="spellEnd"/>
    </w:p>
    <w:p w14:paraId="3CB060A2" w14:textId="77777777" w:rsidR="000559C0" w:rsidRPr="00FB20BC" w:rsidRDefault="000559C0" w:rsidP="000559C0">
      <w:pPr>
        <w:rPr>
          <w:lang w:eastAsia="en-US" w:bidi="ar-SA"/>
        </w:rPr>
      </w:pP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Web client-server:</w:t>
      </w:r>
    </w:p>
    <w:p w14:paraId="557808EF" w14:textId="77777777" w:rsidR="000559C0" w:rsidRDefault="000559C0" w:rsidP="000559C0">
      <w:p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được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xây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dựng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đưa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lên</w:t>
      </w:r>
      <w:proofErr w:type="spellEnd"/>
      <w:r>
        <w:rPr>
          <w:lang w:eastAsia="en-US" w:bidi="ar-SA"/>
        </w:rPr>
        <w:t xml:space="preserve"> 1 server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tương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theo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client-server, </w:t>
      </w: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client </w:t>
      </w:r>
      <w:proofErr w:type="spellStart"/>
      <w:r>
        <w:rPr>
          <w:lang w:eastAsia="en-US" w:bidi="ar-SA"/>
        </w:rPr>
        <w:t>là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thiết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bị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máy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tính</w:t>
      </w:r>
      <w:proofErr w:type="spellEnd"/>
      <w:r>
        <w:rPr>
          <w:lang w:eastAsia="en-US" w:bidi="ar-SA"/>
        </w:rPr>
        <w:t xml:space="preserve">, smartphone, </w:t>
      </w:r>
      <w:proofErr w:type="spellStart"/>
      <w:r>
        <w:rPr>
          <w:lang w:eastAsia="en-US" w:bidi="ar-SA"/>
        </w:rPr>
        <w:t>máy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tính</w:t>
      </w:r>
      <w:proofErr w:type="spellEnd"/>
      <w:r>
        <w:rPr>
          <w:lang w:eastAsia="en-US" w:bidi="ar-SA"/>
        </w:rPr>
        <w:t xml:space="preserve"> </w:t>
      </w:r>
      <w:proofErr w:type="spellStart"/>
      <w:proofErr w:type="gramStart"/>
      <w:r>
        <w:rPr>
          <w:lang w:eastAsia="en-US" w:bidi="ar-SA"/>
        </w:rPr>
        <w:t>bảng</w:t>
      </w:r>
      <w:proofErr w:type="spellEnd"/>
      <w:r>
        <w:rPr>
          <w:lang w:eastAsia="en-US" w:bidi="ar-SA"/>
        </w:rPr>
        <w:t>,…</w:t>
      </w:r>
      <w:proofErr w:type="gram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có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Internet.</w:t>
      </w:r>
    </w:p>
    <w:p w14:paraId="78FB89BE" w14:textId="77777777" w:rsidR="000559C0" w:rsidRDefault="000559C0" w:rsidP="000559C0">
      <w:pPr>
        <w:rPr>
          <w:lang w:eastAsia="en-US" w:bidi="ar-SA"/>
        </w:rPr>
      </w:pPr>
      <w:r w:rsidRPr="00F01D07">
        <w:rPr>
          <w:noProof/>
          <w:lang w:eastAsia="en-US" w:bidi="ar-SA"/>
        </w:rPr>
        <w:drawing>
          <wp:inline distT="0" distB="0" distL="0" distR="0" wp14:anchorId="0ABCFD71" wp14:editId="0F5380AA">
            <wp:extent cx="5575300" cy="33731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44D1" w14:textId="27DCC234" w:rsidR="000559C0" w:rsidRPr="00F01D07" w:rsidRDefault="000559C0" w:rsidP="000559C0">
      <w:pPr>
        <w:jc w:val="center"/>
        <w:rPr>
          <w:i/>
          <w:iCs/>
          <w:lang w:eastAsia="en-US" w:bidi="ar-SA"/>
        </w:rPr>
      </w:pPr>
      <w:proofErr w:type="spellStart"/>
      <w:r>
        <w:rPr>
          <w:i/>
          <w:iCs/>
          <w:lang w:eastAsia="en-US" w:bidi="ar-SA"/>
        </w:rPr>
        <w:t>Hình</w:t>
      </w:r>
      <w:proofErr w:type="spellEnd"/>
      <w:r>
        <w:rPr>
          <w:i/>
          <w:iCs/>
          <w:lang w:eastAsia="en-US" w:bidi="ar-SA"/>
        </w:rPr>
        <w:t xml:space="preserve"> </w:t>
      </w:r>
      <w:r w:rsidR="00EF1DD2">
        <w:rPr>
          <w:i/>
          <w:iCs/>
          <w:lang w:eastAsia="en-US" w:bidi="ar-SA"/>
        </w:rPr>
        <w:t>2.</w:t>
      </w:r>
      <w:r>
        <w:rPr>
          <w:i/>
          <w:iCs/>
          <w:lang w:eastAsia="en-US" w:bidi="ar-SA"/>
        </w:rPr>
        <w:t xml:space="preserve"> </w:t>
      </w:r>
      <w:proofErr w:type="spellStart"/>
      <w:r w:rsidRPr="00F01D07">
        <w:rPr>
          <w:i/>
          <w:iCs/>
          <w:lang w:eastAsia="en-US" w:bidi="ar-SA"/>
        </w:rPr>
        <w:t>Sơ</w:t>
      </w:r>
      <w:proofErr w:type="spellEnd"/>
      <w:r w:rsidRPr="00F01D07">
        <w:rPr>
          <w:i/>
          <w:iCs/>
          <w:lang w:eastAsia="en-US" w:bidi="ar-SA"/>
        </w:rPr>
        <w:t xml:space="preserve"> </w:t>
      </w:r>
      <w:proofErr w:type="spellStart"/>
      <w:r w:rsidRPr="00F01D07">
        <w:rPr>
          <w:i/>
          <w:iCs/>
          <w:lang w:eastAsia="en-US" w:bidi="ar-SA"/>
        </w:rPr>
        <w:t>đồ</w:t>
      </w:r>
      <w:proofErr w:type="spellEnd"/>
      <w:r w:rsidRPr="00F01D07">
        <w:rPr>
          <w:i/>
          <w:iCs/>
          <w:lang w:eastAsia="en-US" w:bidi="ar-SA"/>
        </w:rPr>
        <w:t xml:space="preserve"> </w:t>
      </w:r>
      <w:proofErr w:type="spellStart"/>
      <w:r w:rsidRPr="00F01D07">
        <w:rPr>
          <w:i/>
          <w:iCs/>
          <w:lang w:eastAsia="en-US" w:bidi="ar-SA"/>
        </w:rPr>
        <w:t>mô</w:t>
      </w:r>
      <w:proofErr w:type="spellEnd"/>
      <w:r w:rsidRPr="00F01D07">
        <w:rPr>
          <w:i/>
          <w:iCs/>
          <w:lang w:eastAsia="en-US" w:bidi="ar-SA"/>
        </w:rPr>
        <w:t xml:space="preserve"> </w:t>
      </w:r>
      <w:proofErr w:type="spellStart"/>
      <w:r w:rsidRPr="00F01D07">
        <w:rPr>
          <w:i/>
          <w:iCs/>
          <w:lang w:eastAsia="en-US" w:bidi="ar-SA"/>
        </w:rPr>
        <w:t>hình</w:t>
      </w:r>
      <w:proofErr w:type="spellEnd"/>
      <w:r w:rsidRPr="00F01D07">
        <w:rPr>
          <w:i/>
          <w:iCs/>
          <w:lang w:eastAsia="en-US" w:bidi="ar-SA"/>
        </w:rPr>
        <w:t xml:space="preserve"> Client-Serve</w:t>
      </w:r>
      <w:r>
        <w:rPr>
          <w:i/>
          <w:iCs/>
          <w:lang w:eastAsia="en-US" w:bidi="ar-SA"/>
        </w:rPr>
        <w:t>r</w:t>
      </w:r>
    </w:p>
    <w:p w14:paraId="57FA023E" w14:textId="77777777" w:rsidR="00AA3C39" w:rsidRPr="00AA3C39" w:rsidRDefault="00AA3C39" w:rsidP="00AA3C39">
      <w:pPr>
        <w:rPr>
          <w:lang w:eastAsia="en-US" w:bidi="ar-SA"/>
        </w:rPr>
      </w:pPr>
    </w:p>
    <w:p w14:paraId="29C398E3" w14:textId="77777777" w:rsidR="00EF163A" w:rsidRPr="00EF163A" w:rsidRDefault="1FD20FFF" w:rsidP="00EF163A">
      <w:pPr>
        <w:pStyle w:val="u2"/>
        <w:rPr>
          <w:lang w:eastAsia="en-US" w:bidi="ar-SA"/>
        </w:rPr>
      </w:pPr>
      <w:bookmarkStart w:id="35" w:name="_Toc27481522"/>
      <w:proofErr w:type="spellStart"/>
      <w:r w:rsidRPr="1FD20FFF">
        <w:rPr>
          <w:lang w:eastAsia="en-US" w:bidi="ar-SA"/>
        </w:rPr>
        <w:lastRenderedPageBreak/>
        <w:t>Giao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diện</w:t>
      </w:r>
      <w:bookmarkEnd w:id="35"/>
      <w:proofErr w:type="spellEnd"/>
    </w:p>
    <w:p w14:paraId="177AC49F" w14:textId="639652BA" w:rsidR="00334661" w:rsidRDefault="00334661" w:rsidP="00334661">
      <w:pPr>
        <w:rPr>
          <w:rFonts w:ascii="Times New Roman" w:eastAsiaTheme="minorHAnsi" w:hAnsi="Times New Roman" w:cstheme="minorBidi"/>
          <w:lang w:val="fr-FR" w:eastAsia="en-US" w:bidi="ar-SA"/>
        </w:rPr>
      </w:pPr>
      <w:r>
        <w:rPr>
          <w:noProof/>
        </w:rPr>
        <w:drawing>
          <wp:inline distT="0" distB="0" distL="0" distR="0" wp14:anchorId="226D1DE2" wp14:editId="3CD21C59">
            <wp:extent cx="5575300" cy="3135630"/>
            <wp:effectExtent l="19050" t="19050" r="25400" b="26670"/>
            <wp:docPr id="27" name="Picture 2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Grp="1"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356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D5C773" w14:textId="6515195D" w:rsidR="00334661" w:rsidRPr="00EF1DD2" w:rsidRDefault="00334661" w:rsidP="00334661">
      <w:pPr>
        <w:pStyle w:val="Chuthich"/>
        <w:rPr>
          <w:b w:val="0"/>
          <w:i/>
          <w:lang w:val="fr-FR"/>
        </w:rPr>
      </w:pPr>
      <w:proofErr w:type="spellStart"/>
      <w:r w:rsidRPr="00EF1DD2">
        <w:rPr>
          <w:b w:val="0"/>
          <w:i/>
          <w:lang w:val="fr-FR"/>
        </w:rPr>
        <w:t>Hình</w:t>
      </w:r>
      <w:proofErr w:type="spellEnd"/>
      <w:r w:rsidRPr="00EF1DD2">
        <w:rPr>
          <w:b w:val="0"/>
          <w:i/>
          <w:lang w:val="fr-FR"/>
        </w:rPr>
        <w:t xml:space="preserve"> </w:t>
      </w:r>
      <w:r w:rsidR="00EF1DD2">
        <w:rPr>
          <w:b w:val="0"/>
          <w:bCs w:val="0"/>
          <w:i/>
          <w:iCs/>
          <w:lang w:val="fr-FR"/>
        </w:rPr>
        <w:t>3</w:t>
      </w:r>
      <w:r w:rsidRPr="00EF1DD2">
        <w:rPr>
          <w:b w:val="0"/>
          <w:i/>
          <w:lang w:val="fr-FR"/>
        </w:rPr>
        <w:t xml:space="preserve">. </w:t>
      </w:r>
      <w:proofErr w:type="spellStart"/>
      <w:r w:rsidRPr="00EF1DD2">
        <w:rPr>
          <w:b w:val="0"/>
          <w:i/>
          <w:lang w:val="fr-FR"/>
        </w:rPr>
        <w:t>Giao</w:t>
      </w:r>
      <w:proofErr w:type="spellEnd"/>
      <w:r w:rsidRPr="00EF1DD2">
        <w:rPr>
          <w:b w:val="0"/>
          <w:i/>
          <w:lang w:val="fr-FR"/>
        </w:rPr>
        <w:t xml:space="preserve"> </w:t>
      </w:r>
      <w:proofErr w:type="spellStart"/>
      <w:r w:rsidRPr="00EF1DD2">
        <w:rPr>
          <w:b w:val="0"/>
          <w:i/>
          <w:lang w:val="fr-FR"/>
        </w:rPr>
        <w:t>diện</w:t>
      </w:r>
      <w:proofErr w:type="spellEnd"/>
      <w:r w:rsidRPr="00EF1DD2">
        <w:rPr>
          <w:b w:val="0"/>
          <w:i/>
          <w:lang w:val="fr-FR"/>
        </w:rPr>
        <w:t xml:space="preserve"> </w:t>
      </w:r>
      <w:proofErr w:type="spellStart"/>
      <w:r w:rsidRPr="00EF1DD2">
        <w:rPr>
          <w:b w:val="0"/>
          <w:i/>
          <w:lang w:val="fr-FR"/>
        </w:rPr>
        <w:t>xem</w:t>
      </w:r>
      <w:proofErr w:type="spellEnd"/>
      <w:r w:rsidRPr="00EF1DD2">
        <w:rPr>
          <w:b w:val="0"/>
          <w:i/>
          <w:lang w:val="fr-FR"/>
        </w:rPr>
        <w:t xml:space="preserve"> </w:t>
      </w:r>
      <w:proofErr w:type="spellStart"/>
      <w:r w:rsidRPr="00EF1DD2">
        <w:rPr>
          <w:b w:val="0"/>
          <w:i/>
          <w:lang w:val="fr-FR"/>
        </w:rPr>
        <w:t>danh</w:t>
      </w:r>
      <w:proofErr w:type="spellEnd"/>
      <w:r w:rsidRPr="00EF1DD2">
        <w:rPr>
          <w:b w:val="0"/>
          <w:i/>
          <w:lang w:val="fr-FR"/>
        </w:rPr>
        <w:t xml:space="preserve"> </w:t>
      </w:r>
      <w:proofErr w:type="spellStart"/>
      <w:r w:rsidRPr="00EF1DD2">
        <w:rPr>
          <w:b w:val="0"/>
          <w:i/>
          <w:lang w:val="fr-FR"/>
        </w:rPr>
        <w:t>sách</w:t>
      </w:r>
      <w:proofErr w:type="spellEnd"/>
      <w:r w:rsidRPr="00EF1DD2">
        <w:rPr>
          <w:b w:val="0"/>
          <w:i/>
          <w:lang w:val="fr-FR"/>
        </w:rPr>
        <w:t xml:space="preserve"> </w:t>
      </w:r>
      <w:proofErr w:type="spellStart"/>
      <w:r w:rsidRPr="00EF1DD2">
        <w:rPr>
          <w:b w:val="0"/>
          <w:i/>
          <w:lang w:val="fr-FR"/>
        </w:rPr>
        <w:t>phim</w:t>
      </w:r>
      <w:proofErr w:type="spellEnd"/>
    </w:p>
    <w:p w14:paraId="33516FC1" w14:textId="77777777" w:rsidR="00334661" w:rsidRDefault="00334661" w:rsidP="00334661">
      <w:pPr>
        <w:rPr>
          <w:lang w:val="fr-FR"/>
        </w:rPr>
      </w:pPr>
    </w:p>
    <w:p w14:paraId="563904F2" w14:textId="73FE554C" w:rsidR="00334661" w:rsidRDefault="00334661" w:rsidP="00334661">
      <w:pPr>
        <w:rPr>
          <w:lang w:val="fr-FR"/>
        </w:rPr>
      </w:pPr>
      <w:r>
        <w:rPr>
          <w:noProof/>
        </w:rPr>
        <w:drawing>
          <wp:inline distT="0" distB="0" distL="0" distR="0" wp14:anchorId="4F202AB0" wp14:editId="0F776F87">
            <wp:extent cx="5575300" cy="2842895"/>
            <wp:effectExtent l="19050" t="19050" r="25400" b="14605"/>
            <wp:docPr id="26" name="Picture 2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4" b="4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42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7F9CD7" w14:textId="055A8CED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4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xem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thông</w:t>
      </w:r>
      <w:proofErr w:type="spellEnd"/>
      <w:r w:rsidRPr="00EF1DD2">
        <w:rPr>
          <w:b w:val="0"/>
          <w:i/>
        </w:rPr>
        <w:t xml:space="preserve"> tin </w:t>
      </w:r>
      <w:proofErr w:type="spellStart"/>
      <w:r w:rsidRPr="00EF1DD2">
        <w:rPr>
          <w:b w:val="0"/>
          <w:i/>
        </w:rPr>
        <w:t>phim</w:t>
      </w:r>
      <w:proofErr w:type="spellEnd"/>
      <w:r w:rsidRPr="00EF1DD2">
        <w:rPr>
          <w:b w:val="0"/>
          <w:i/>
        </w:rPr>
        <w:t xml:space="preserve">, </w:t>
      </w:r>
      <w:proofErr w:type="spellStart"/>
      <w:r w:rsidRPr="00EF1DD2">
        <w:rPr>
          <w:b w:val="0"/>
          <w:i/>
        </w:rPr>
        <w:t>lịch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chiếu</w:t>
      </w:r>
      <w:proofErr w:type="spellEnd"/>
    </w:p>
    <w:p w14:paraId="0EB0D7A6" w14:textId="65F87416" w:rsidR="00334661" w:rsidRDefault="00334661" w:rsidP="00334661">
      <w:r>
        <w:rPr>
          <w:noProof/>
        </w:rPr>
        <w:lastRenderedPageBreak/>
        <w:drawing>
          <wp:inline distT="0" distB="0" distL="0" distR="0" wp14:anchorId="201275A2" wp14:editId="307DD245">
            <wp:extent cx="5575300" cy="2671445"/>
            <wp:effectExtent l="19050" t="19050" r="25400" b="14605"/>
            <wp:docPr id="25" name="Picture 2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9" b="4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714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4DB23A" w14:textId="02D1B42F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5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đăng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nhập</w:t>
      </w:r>
      <w:proofErr w:type="spellEnd"/>
    </w:p>
    <w:p w14:paraId="0CBB3A62" w14:textId="77777777" w:rsidR="00334661" w:rsidRDefault="00334661" w:rsidP="00334661"/>
    <w:p w14:paraId="05BB76E1" w14:textId="308ADBF8" w:rsidR="00334661" w:rsidRDefault="00334661" w:rsidP="00334661">
      <w:r>
        <w:rPr>
          <w:noProof/>
        </w:rPr>
        <w:drawing>
          <wp:inline distT="0" distB="0" distL="0" distR="0" wp14:anchorId="7F379D91" wp14:editId="1D11021D">
            <wp:extent cx="5575300" cy="2691765"/>
            <wp:effectExtent l="19050" t="19050" r="25400" b="13335"/>
            <wp:docPr id="24" name="Picture 2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Placeholder 3"/>
                    <pic:cNvPicPr>
                      <a:picLocks noGrp="1"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8" b="4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917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CC4ED6" w14:textId="35E3B7B0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5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đăng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ký</w:t>
      </w:r>
      <w:proofErr w:type="spellEnd"/>
    </w:p>
    <w:p w14:paraId="4FF92AF4" w14:textId="77777777" w:rsidR="00334661" w:rsidRDefault="00334661" w:rsidP="00334661">
      <w:pPr>
        <w:jc w:val="right"/>
      </w:pPr>
    </w:p>
    <w:p w14:paraId="24F1A9DC" w14:textId="32218803" w:rsidR="00334661" w:rsidRDefault="00334661" w:rsidP="00334661">
      <w:r>
        <w:rPr>
          <w:noProof/>
        </w:rPr>
        <w:lastRenderedPageBreak/>
        <w:drawing>
          <wp:inline distT="0" distB="0" distL="0" distR="0" wp14:anchorId="13A4BC17" wp14:editId="76A85067">
            <wp:extent cx="5575300" cy="2550795"/>
            <wp:effectExtent l="19050" t="19050" r="25400" b="20955"/>
            <wp:docPr id="23" name="Picture 2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ỗ dành sẵn cho Nội dung 8"/>
                    <pic:cNvPicPr>
                      <a:picLocks noGrp="1"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5" b="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50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60E20E1" w14:textId="6F0C33D5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6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sửa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thông</w:t>
      </w:r>
      <w:proofErr w:type="spellEnd"/>
      <w:r w:rsidRPr="00EF1DD2">
        <w:rPr>
          <w:b w:val="0"/>
          <w:i/>
        </w:rPr>
        <w:t xml:space="preserve"> tin </w:t>
      </w:r>
      <w:proofErr w:type="spellStart"/>
      <w:r w:rsidRPr="00EF1DD2">
        <w:rPr>
          <w:b w:val="0"/>
          <w:i/>
        </w:rPr>
        <w:t>người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dùng</w:t>
      </w:r>
      <w:proofErr w:type="spellEnd"/>
    </w:p>
    <w:p w14:paraId="47104E46" w14:textId="77777777" w:rsidR="00334661" w:rsidRPr="00EF1DD2" w:rsidRDefault="00334661" w:rsidP="00334661">
      <w:pPr>
        <w:rPr>
          <w:i/>
        </w:rPr>
      </w:pPr>
    </w:p>
    <w:p w14:paraId="5797BAE8" w14:textId="35D4053E" w:rsidR="00334661" w:rsidRDefault="00334661" w:rsidP="00334661">
      <w:r>
        <w:rPr>
          <w:noProof/>
        </w:rPr>
        <w:drawing>
          <wp:inline distT="0" distB="0" distL="0" distR="0" wp14:anchorId="31D06DF0" wp14:editId="79E3DE4C">
            <wp:extent cx="5575300" cy="2701925"/>
            <wp:effectExtent l="19050" t="19050" r="25400" b="22225"/>
            <wp:docPr id="22" name="Picture 2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Placeholder 6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4" b="3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7019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EA2A33" w14:textId="3B9D9995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7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đặt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vé</w:t>
      </w:r>
      <w:proofErr w:type="spellEnd"/>
    </w:p>
    <w:p w14:paraId="1C61D127" w14:textId="77777777" w:rsidR="00334661" w:rsidRDefault="00334661" w:rsidP="00334661"/>
    <w:p w14:paraId="6FA18AEC" w14:textId="6A08E341" w:rsidR="00334661" w:rsidRDefault="00334661" w:rsidP="00334661">
      <w:r>
        <w:rPr>
          <w:noProof/>
        </w:rPr>
        <w:lastRenderedPageBreak/>
        <w:drawing>
          <wp:inline distT="0" distB="0" distL="0" distR="0" wp14:anchorId="241650C7" wp14:editId="23A7738E">
            <wp:extent cx="5575300" cy="2762885"/>
            <wp:effectExtent l="19050" t="19050" r="25400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7628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5B840F" w14:textId="53255662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8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của</w:t>
      </w:r>
      <w:proofErr w:type="spellEnd"/>
      <w:r w:rsidRPr="00EF1DD2">
        <w:rPr>
          <w:b w:val="0"/>
          <w:i/>
        </w:rPr>
        <w:t xml:space="preserve"> admin</w:t>
      </w:r>
    </w:p>
    <w:p w14:paraId="08E604E6" w14:textId="77777777" w:rsidR="00334661" w:rsidRDefault="00334661" w:rsidP="00334661"/>
    <w:p w14:paraId="7B56B009" w14:textId="6770F86D" w:rsidR="00334661" w:rsidRDefault="00334661" w:rsidP="00334661">
      <w:r>
        <w:rPr>
          <w:noProof/>
        </w:rPr>
        <w:drawing>
          <wp:inline distT="0" distB="0" distL="0" distR="0" wp14:anchorId="0725ABCD" wp14:editId="5DDFA2AF">
            <wp:extent cx="5575300" cy="3009265"/>
            <wp:effectExtent l="19050" t="19050" r="2540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092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AC4A39" w14:textId="0EC3DBFD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9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thêm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phim</w:t>
      </w:r>
      <w:proofErr w:type="spellEnd"/>
    </w:p>
    <w:p w14:paraId="37A83769" w14:textId="0BD9F5E2" w:rsidR="00334661" w:rsidRDefault="00334661" w:rsidP="00334661">
      <w:r>
        <w:rPr>
          <w:noProof/>
        </w:rPr>
        <w:lastRenderedPageBreak/>
        <w:drawing>
          <wp:inline distT="0" distB="0" distL="0" distR="0" wp14:anchorId="4B3C9237" wp14:editId="4D2B293D">
            <wp:extent cx="5575300" cy="2878455"/>
            <wp:effectExtent l="19050" t="19050" r="254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784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6294A8" w14:textId="6060876A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10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sửa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phim</w:t>
      </w:r>
      <w:proofErr w:type="spellEnd"/>
    </w:p>
    <w:p w14:paraId="1FEDBEE2" w14:textId="77777777" w:rsidR="00334661" w:rsidRDefault="00334661" w:rsidP="00334661"/>
    <w:p w14:paraId="7EC0B35F" w14:textId="6140D336" w:rsidR="00334661" w:rsidRDefault="00334661" w:rsidP="00334661">
      <w:r>
        <w:rPr>
          <w:noProof/>
        </w:rPr>
        <w:drawing>
          <wp:inline distT="0" distB="0" distL="0" distR="0" wp14:anchorId="6DC23167" wp14:editId="6B381314">
            <wp:extent cx="5575300" cy="2752725"/>
            <wp:effectExtent l="19050" t="19050" r="2540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752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AE4A75" w14:textId="6DE6D52A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11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quản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lý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lịch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chiếu</w:t>
      </w:r>
      <w:proofErr w:type="spellEnd"/>
    </w:p>
    <w:p w14:paraId="566B4996" w14:textId="6E933067" w:rsidR="00334661" w:rsidRDefault="00334661" w:rsidP="00334661">
      <w:r>
        <w:rPr>
          <w:noProof/>
        </w:rPr>
        <w:drawing>
          <wp:inline distT="0" distB="0" distL="0" distR="0" wp14:anchorId="4DEE2C10" wp14:editId="34B71451">
            <wp:extent cx="5575300" cy="1542415"/>
            <wp:effectExtent l="19050" t="19050" r="2540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5424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F2EC96" w14:textId="2D4989A9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12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thêm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xuất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chiếu</w:t>
      </w:r>
      <w:proofErr w:type="spellEnd"/>
    </w:p>
    <w:p w14:paraId="3E6B2250" w14:textId="77777777" w:rsidR="00334661" w:rsidRDefault="00334661" w:rsidP="00334661"/>
    <w:p w14:paraId="2F103F97" w14:textId="7F0A9DF6" w:rsidR="00334661" w:rsidRDefault="00334661" w:rsidP="00334661">
      <w:r>
        <w:rPr>
          <w:noProof/>
        </w:rPr>
        <w:lastRenderedPageBreak/>
        <w:drawing>
          <wp:inline distT="0" distB="0" distL="0" distR="0" wp14:anchorId="451D2E2A" wp14:editId="7A5A8E1B">
            <wp:extent cx="5575300" cy="1492250"/>
            <wp:effectExtent l="19050" t="19050" r="254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492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64463F" w14:textId="31789A73" w:rsidR="00334661" w:rsidRDefault="00334661" w:rsidP="00334661">
      <w:r>
        <w:rPr>
          <w:noProof/>
        </w:rPr>
        <w:drawing>
          <wp:inline distT="0" distB="0" distL="0" distR="0" wp14:anchorId="0B80DE9F" wp14:editId="35F92120">
            <wp:extent cx="5575300" cy="1191895"/>
            <wp:effectExtent l="19050" t="19050" r="2540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191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E78FD1" w14:textId="063473B6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13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thống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kê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phim</w:t>
      </w:r>
      <w:proofErr w:type="spellEnd"/>
    </w:p>
    <w:p w14:paraId="10850FDB" w14:textId="77777777" w:rsidR="00334661" w:rsidRDefault="00334661" w:rsidP="00334661"/>
    <w:p w14:paraId="5BBE109C" w14:textId="783B635D" w:rsidR="00334661" w:rsidRDefault="00334661" w:rsidP="00334661">
      <w:r>
        <w:rPr>
          <w:noProof/>
        </w:rPr>
        <w:drawing>
          <wp:inline distT="0" distB="0" distL="0" distR="0" wp14:anchorId="69E939AC" wp14:editId="61A0FDF4">
            <wp:extent cx="5575300" cy="1444625"/>
            <wp:effectExtent l="19050" t="19050" r="2540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444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901886" w14:textId="552D2EE5" w:rsidR="00334661" w:rsidRDefault="00334661" w:rsidP="00334661">
      <w:r>
        <w:rPr>
          <w:noProof/>
        </w:rPr>
        <w:drawing>
          <wp:inline distT="0" distB="0" distL="0" distR="0" wp14:anchorId="3356795D" wp14:editId="72F5A7A4">
            <wp:extent cx="5575300" cy="897255"/>
            <wp:effectExtent l="19050" t="19050" r="2540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8972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099D14" w14:textId="419552D4" w:rsidR="00334661" w:rsidRPr="00EF1DD2" w:rsidRDefault="00334661" w:rsidP="00334661">
      <w:pPr>
        <w:pStyle w:val="Chuthich"/>
        <w:rPr>
          <w:b w:val="0"/>
          <w:i/>
        </w:rPr>
      </w:pPr>
      <w:proofErr w:type="spellStart"/>
      <w:r w:rsidRPr="00EF1DD2">
        <w:rPr>
          <w:b w:val="0"/>
          <w:i/>
        </w:rPr>
        <w:t>Hình</w:t>
      </w:r>
      <w:proofErr w:type="spellEnd"/>
      <w:r w:rsidRPr="00EF1DD2">
        <w:rPr>
          <w:b w:val="0"/>
          <w:i/>
        </w:rPr>
        <w:t xml:space="preserve"> </w:t>
      </w:r>
      <w:r w:rsidR="00EF1DD2">
        <w:rPr>
          <w:b w:val="0"/>
          <w:bCs w:val="0"/>
          <w:i/>
          <w:iCs/>
        </w:rPr>
        <w:t>14</w:t>
      </w:r>
      <w:r w:rsidRPr="00EF1DD2">
        <w:rPr>
          <w:b w:val="0"/>
          <w:i/>
        </w:rPr>
        <w:t xml:space="preserve">. </w:t>
      </w:r>
      <w:proofErr w:type="spellStart"/>
      <w:r w:rsidRPr="00EF1DD2">
        <w:rPr>
          <w:b w:val="0"/>
          <w:i/>
        </w:rPr>
        <w:t>Giao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diện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thống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kê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theo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ngày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tháng</w:t>
      </w:r>
      <w:proofErr w:type="spellEnd"/>
      <w:r w:rsidRPr="00EF1DD2">
        <w:rPr>
          <w:b w:val="0"/>
          <w:i/>
        </w:rPr>
        <w:t xml:space="preserve"> </w:t>
      </w:r>
      <w:proofErr w:type="spellStart"/>
      <w:r w:rsidRPr="00EF1DD2">
        <w:rPr>
          <w:b w:val="0"/>
          <w:i/>
        </w:rPr>
        <w:t>năm</w:t>
      </w:r>
      <w:proofErr w:type="spellEnd"/>
    </w:p>
    <w:p w14:paraId="5065D285" w14:textId="54321FC4" w:rsidR="00844637" w:rsidRPr="00844637" w:rsidRDefault="00844637" w:rsidP="00886963">
      <w:pPr>
        <w:jc w:val="center"/>
        <w:rPr>
          <w:lang w:eastAsia="en-US" w:bidi="ar-SA"/>
        </w:rPr>
      </w:pPr>
    </w:p>
    <w:p w14:paraId="4FCD1508" w14:textId="1FFE18EF" w:rsidR="00EB230B" w:rsidRPr="00EB230B" w:rsidRDefault="1FD20FFF" w:rsidP="00EB230B">
      <w:pPr>
        <w:pStyle w:val="u2"/>
        <w:rPr>
          <w:lang w:eastAsia="en-US" w:bidi="ar-SA"/>
        </w:rPr>
      </w:pPr>
      <w:bookmarkStart w:id="36" w:name="_Toc27481523"/>
      <w:proofErr w:type="spellStart"/>
      <w:r w:rsidRPr="1FD20FFF">
        <w:rPr>
          <w:lang w:eastAsia="en-US" w:bidi="ar-SA"/>
        </w:rPr>
        <w:lastRenderedPageBreak/>
        <w:t>Cơ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sở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dữ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liệu</w:t>
      </w:r>
      <w:bookmarkEnd w:id="36"/>
      <w:proofErr w:type="spellEnd"/>
    </w:p>
    <w:p w14:paraId="20A4D8E7" w14:textId="598B1143" w:rsidR="003A75EC" w:rsidRPr="00745688" w:rsidRDefault="00764A73" w:rsidP="003A75EC">
      <w:pPr>
        <w:jc w:val="center"/>
        <w:rPr>
          <w:i/>
          <w:iCs/>
          <w:lang w:eastAsia="en-US" w:bidi="ar-SA"/>
        </w:rPr>
      </w:pPr>
      <w:r>
        <w:rPr>
          <w:noProof/>
        </w:rPr>
        <w:drawing>
          <wp:inline distT="0" distB="0" distL="0" distR="0" wp14:anchorId="00FC9B11" wp14:editId="71F43FC0">
            <wp:extent cx="5575300" cy="6352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-Diagram-I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5EC" w:rsidRPr="003A75EC">
        <w:rPr>
          <w:i/>
          <w:iCs/>
          <w:lang w:eastAsia="en-US" w:bidi="ar-SA"/>
        </w:rPr>
        <w:t xml:space="preserve"> </w:t>
      </w:r>
      <w:proofErr w:type="spellStart"/>
      <w:r w:rsidR="003A75EC">
        <w:rPr>
          <w:i/>
          <w:iCs/>
          <w:lang w:eastAsia="en-US" w:bidi="ar-SA"/>
        </w:rPr>
        <w:t>Hình</w:t>
      </w:r>
      <w:proofErr w:type="spellEnd"/>
      <w:r w:rsidR="003A75EC">
        <w:rPr>
          <w:i/>
          <w:iCs/>
          <w:lang w:eastAsia="en-US" w:bidi="ar-SA"/>
        </w:rPr>
        <w:t xml:space="preserve"> 1</w:t>
      </w:r>
      <w:r w:rsidR="00EF1DD2">
        <w:rPr>
          <w:i/>
          <w:iCs/>
          <w:lang w:eastAsia="en-US" w:bidi="ar-SA"/>
        </w:rPr>
        <w:t>5.</w:t>
      </w:r>
      <w:r w:rsidR="003A75EC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Sơ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đồ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thực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thể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liên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kết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Hệ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thống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rạp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chiếu</w:t>
      </w:r>
      <w:proofErr w:type="spellEnd"/>
      <w:r w:rsidR="003A75EC" w:rsidRPr="00745688">
        <w:rPr>
          <w:i/>
          <w:iCs/>
          <w:lang w:eastAsia="en-US" w:bidi="ar-SA"/>
        </w:rPr>
        <w:t xml:space="preserve"> </w:t>
      </w:r>
      <w:proofErr w:type="spellStart"/>
      <w:r w:rsidR="003A75EC" w:rsidRPr="00745688">
        <w:rPr>
          <w:i/>
          <w:iCs/>
          <w:lang w:eastAsia="en-US" w:bidi="ar-SA"/>
        </w:rPr>
        <w:t>phim</w:t>
      </w:r>
      <w:proofErr w:type="spellEnd"/>
    </w:p>
    <w:p w14:paraId="2EC592A3" w14:textId="6F21EC75" w:rsidR="00764A73" w:rsidRPr="00764A73" w:rsidRDefault="00764A73" w:rsidP="00764A73">
      <w:pPr>
        <w:rPr>
          <w:lang w:eastAsia="en-US" w:bidi="ar-SA"/>
        </w:rPr>
      </w:pPr>
    </w:p>
    <w:p w14:paraId="09ACA236" w14:textId="77777777" w:rsidR="001A79B5" w:rsidRPr="001A79B5" w:rsidRDefault="1FD20FFF" w:rsidP="001A79B5">
      <w:pPr>
        <w:pStyle w:val="u2"/>
        <w:rPr>
          <w:lang w:eastAsia="en-US" w:bidi="ar-SA"/>
        </w:rPr>
      </w:pPr>
      <w:bookmarkStart w:id="37" w:name="_Toc27481524"/>
      <w:proofErr w:type="spellStart"/>
      <w:r w:rsidRPr="1FD20FFF">
        <w:rPr>
          <w:lang w:eastAsia="en-US" w:bidi="ar-SA"/>
        </w:rPr>
        <w:t>Mạng</w:t>
      </w:r>
      <w:bookmarkEnd w:id="37"/>
      <w:proofErr w:type="spellEnd"/>
    </w:p>
    <w:p w14:paraId="51552AF3" w14:textId="77777777" w:rsidR="00886963" w:rsidRDefault="00886963" w:rsidP="00886963">
      <w:pPr>
        <w:rPr>
          <w:lang w:eastAsia="en-US" w:bidi="ar-SA"/>
        </w:rPr>
      </w:pP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mạng</w:t>
      </w:r>
      <w:proofErr w:type="spellEnd"/>
      <w:r>
        <w:rPr>
          <w:lang w:eastAsia="en-US" w:bidi="ar-SA"/>
        </w:rPr>
        <w:t xml:space="preserve"> Client-Server</w:t>
      </w:r>
    </w:p>
    <w:p w14:paraId="4B5D84B1" w14:textId="77777777" w:rsidR="00886963" w:rsidRDefault="00886963" w:rsidP="00886963">
      <w:pPr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56F2483" wp14:editId="13D85656">
            <wp:extent cx="5575300" cy="3815080"/>
            <wp:effectExtent l="0" t="0" r="6350" b="0"/>
            <wp:docPr id="9" name="Picture 9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17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6107" w14:textId="467C8B3C" w:rsidR="00886963" w:rsidRPr="006D7E21" w:rsidRDefault="00886963" w:rsidP="00886963">
      <w:pPr>
        <w:jc w:val="center"/>
        <w:rPr>
          <w:i/>
          <w:iCs/>
          <w:lang w:eastAsia="en-US" w:bidi="ar-SA"/>
        </w:rPr>
      </w:pPr>
      <w:proofErr w:type="spellStart"/>
      <w:r w:rsidRPr="006D7E21">
        <w:rPr>
          <w:i/>
          <w:iCs/>
          <w:lang w:eastAsia="en-US" w:bidi="ar-SA"/>
        </w:rPr>
        <w:t>Hình</w:t>
      </w:r>
      <w:proofErr w:type="spellEnd"/>
      <w:r w:rsidRPr="006D7E21">
        <w:rPr>
          <w:i/>
          <w:iCs/>
          <w:lang w:eastAsia="en-US" w:bidi="ar-SA"/>
        </w:rPr>
        <w:t xml:space="preserve"> 1</w:t>
      </w:r>
      <w:r w:rsidR="00EF1DD2">
        <w:rPr>
          <w:i/>
          <w:iCs/>
          <w:lang w:eastAsia="en-US" w:bidi="ar-SA"/>
        </w:rPr>
        <w:t>6.</w:t>
      </w:r>
      <w:r w:rsidRPr="006D7E21">
        <w:rPr>
          <w:i/>
          <w:iCs/>
          <w:lang w:eastAsia="en-US" w:bidi="ar-SA"/>
        </w:rPr>
        <w:t xml:space="preserve"> </w:t>
      </w:r>
      <w:proofErr w:type="spellStart"/>
      <w:r w:rsidRPr="006D7E21">
        <w:rPr>
          <w:i/>
          <w:iCs/>
          <w:lang w:eastAsia="en-US" w:bidi="ar-SA"/>
        </w:rPr>
        <w:t>Mô</w:t>
      </w:r>
      <w:proofErr w:type="spellEnd"/>
      <w:r w:rsidRPr="006D7E21">
        <w:rPr>
          <w:i/>
          <w:iCs/>
          <w:lang w:eastAsia="en-US" w:bidi="ar-SA"/>
        </w:rPr>
        <w:t xml:space="preserve"> </w:t>
      </w:r>
      <w:proofErr w:type="spellStart"/>
      <w:r w:rsidRPr="006D7E21">
        <w:rPr>
          <w:i/>
          <w:iCs/>
          <w:lang w:eastAsia="en-US" w:bidi="ar-SA"/>
        </w:rPr>
        <w:t>hình</w:t>
      </w:r>
      <w:proofErr w:type="spellEnd"/>
      <w:r w:rsidRPr="006D7E21">
        <w:rPr>
          <w:i/>
          <w:iCs/>
          <w:lang w:eastAsia="en-US" w:bidi="ar-SA"/>
        </w:rPr>
        <w:t xml:space="preserve"> </w:t>
      </w:r>
      <w:proofErr w:type="spellStart"/>
      <w:r w:rsidRPr="006D7E21">
        <w:rPr>
          <w:i/>
          <w:iCs/>
          <w:lang w:eastAsia="en-US" w:bidi="ar-SA"/>
        </w:rPr>
        <w:t>mạng</w:t>
      </w:r>
      <w:proofErr w:type="spellEnd"/>
      <w:r w:rsidRPr="006D7E21">
        <w:rPr>
          <w:i/>
          <w:iCs/>
          <w:lang w:eastAsia="en-US" w:bidi="ar-SA"/>
        </w:rPr>
        <w:t xml:space="preserve"> client-server</w:t>
      </w:r>
    </w:p>
    <w:p w14:paraId="1B957FD1" w14:textId="77777777" w:rsidR="00886963" w:rsidRPr="00886963" w:rsidRDefault="00886963" w:rsidP="00886963">
      <w:pPr>
        <w:rPr>
          <w:lang w:eastAsia="en-US" w:bidi="ar-SA"/>
        </w:rPr>
      </w:pPr>
    </w:p>
    <w:p w14:paraId="732EE1EB" w14:textId="4D6340C4" w:rsidR="009D290A" w:rsidRDefault="1FD20FFF" w:rsidP="005E2D65">
      <w:pPr>
        <w:pStyle w:val="u1"/>
      </w:pPr>
      <w:bookmarkStart w:id="38" w:name="_Toc27481525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8"/>
      <w:proofErr w:type="spellEnd"/>
    </w:p>
    <w:p w14:paraId="188496FD" w14:textId="29448CEE" w:rsidR="00460E60" w:rsidRDefault="28D151A4" w:rsidP="28D151A4">
      <w:pPr>
        <w:pStyle w:val="u2"/>
        <w:tabs>
          <w:tab w:val="right" w:leader="dot" w:pos="8780"/>
        </w:tabs>
      </w:pPr>
      <w:bookmarkStart w:id="39" w:name="_Toc27481526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39"/>
      <w:proofErr w:type="spellEnd"/>
    </w:p>
    <w:p w14:paraId="123EA99D" w14:textId="31D45C15" w:rsidR="00460E60" w:rsidRPr="003A3FFF" w:rsidRDefault="28D151A4" w:rsidP="008B000E">
      <w:pPr>
        <w:pStyle w:val="oancuaDanhsach"/>
        <w:numPr>
          <w:ilvl w:val="0"/>
          <w:numId w:val="8"/>
        </w:numPr>
        <w:tabs>
          <w:tab w:val="right" w:leader="dot" w:pos="8780"/>
        </w:tabs>
      </w:pPr>
      <w:proofErr w:type="spellStart"/>
      <w:r w:rsidRPr="28D151A4">
        <w:t>Khách</w:t>
      </w:r>
      <w:proofErr w:type="spellEnd"/>
      <w:r w:rsidRPr="28D151A4">
        <w:t xml:space="preserve"> </w:t>
      </w:r>
      <w:proofErr w:type="spellStart"/>
      <w:r w:rsidRPr="28D151A4">
        <w:t>hàng</w:t>
      </w:r>
      <w:proofErr w:type="spellEnd"/>
      <w:r w:rsidRPr="28D151A4">
        <w:t xml:space="preserve"> </w:t>
      </w:r>
      <w:proofErr w:type="spellStart"/>
      <w:r w:rsidRPr="28D151A4">
        <w:t>yêu</w:t>
      </w:r>
      <w:proofErr w:type="spellEnd"/>
      <w:r w:rsidRPr="28D151A4">
        <w:t xml:space="preserve"> </w:t>
      </w:r>
      <w:proofErr w:type="spellStart"/>
      <w:r w:rsidRPr="28D151A4">
        <w:t>cầu</w:t>
      </w:r>
      <w:proofErr w:type="spellEnd"/>
      <w:r w:rsidRPr="28D151A4">
        <w:t>: “</w:t>
      </w:r>
      <w:proofErr w:type="spellStart"/>
      <w:r w:rsidRPr="28D151A4">
        <w:t>Cần</w:t>
      </w:r>
      <w:proofErr w:type="spellEnd"/>
      <w:r w:rsidRPr="28D151A4">
        <w:t xml:space="preserve"> </w:t>
      </w:r>
      <w:proofErr w:type="spellStart"/>
      <w:r w:rsidRPr="28D151A4">
        <w:t>có</w:t>
      </w:r>
      <w:proofErr w:type="spellEnd"/>
      <w:r w:rsidRPr="28D151A4">
        <w:t xml:space="preserve"> </w:t>
      </w:r>
      <w:proofErr w:type="spellStart"/>
      <w:r w:rsidRPr="28D151A4">
        <w:t>người</w:t>
      </w:r>
      <w:proofErr w:type="spellEnd"/>
      <w:r w:rsidRPr="28D151A4">
        <w:t xml:space="preserve"> </w:t>
      </w:r>
      <w:proofErr w:type="spellStart"/>
      <w:r w:rsidRPr="28D151A4">
        <w:t>làm</w:t>
      </w:r>
      <w:proofErr w:type="spellEnd"/>
      <w:r w:rsidRPr="28D151A4">
        <w:t xml:space="preserve"> </w:t>
      </w:r>
      <w:proofErr w:type="spellStart"/>
      <w:r w:rsidRPr="28D151A4">
        <w:t>việc</w:t>
      </w:r>
      <w:proofErr w:type="spellEnd"/>
      <w:r w:rsidRPr="28D151A4">
        <w:t xml:space="preserve"> </w:t>
      </w:r>
      <w:proofErr w:type="spellStart"/>
      <w:r w:rsidRPr="28D151A4">
        <w:t>trực</w:t>
      </w:r>
      <w:proofErr w:type="spellEnd"/>
      <w:r w:rsidRPr="28D151A4">
        <w:t xml:space="preserve"> </w:t>
      </w:r>
      <w:proofErr w:type="spellStart"/>
      <w:r w:rsidRPr="28D151A4">
        <w:t>tiếp</w:t>
      </w:r>
      <w:proofErr w:type="spellEnd"/>
      <w:r w:rsidRPr="28D151A4">
        <w:t xml:space="preserve"> ở </w:t>
      </w:r>
      <w:proofErr w:type="spellStart"/>
      <w:r w:rsidRPr="28D151A4">
        <w:t>công</w:t>
      </w:r>
      <w:proofErr w:type="spellEnd"/>
      <w:r w:rsidRPr="28D151A4">
        <w:t xml:space="preserve"> ty </w:t>
      </w:r>
      <w:proofErr w:type="spellStart"/>
      <w:r w:rsidRPr="28D151A4">
        <w:t>chúng</w:t>
      </w:r>
      <w:proofErr w:type="spellEnd"/>
      <w:r w:rsidRPr="28D151A4">
        <w:t xml:space="preserve"> </w:t>
      </w:r>
      <w:proofErr w:type="spellStart"/>
      <w:r w:rsidRPr="28D151A4">
        <w:t>tôi</w:t>
      </w:r>
      <w:proofErr w:type="spellEnd"/>
      <w:r w:rsidRPr="28D151A4">
        <w:t xml:space="preserve"> </w:t>
      </w:r>
      <w:proofErr w:type="spellStart"/>
      <w:r w:rsidRPr="28D151A4">
        <w:t>để</w:t>
      </w:r>
      <w:proofErr w:type="spellEnd"/>
      <w:r w:rsidRPr="28D151A4">
        <w:t xml:space="preserve"> </w:t>
      </w:r>
      <w:proofErr w:type="spellStart"/>
      <w:r w:rsidRPr="28D151A4">
        <w:t>tiện</w:t>
      </w:r>
      <w:proofErr w:type="spellEnd"/>
      <w:r w:rsidRPr="28D151A4">
        <w:t xml:space="preserve"> </w:t>
      </w:r>
      <w:proofErr w:type="spellStart"/>
      <w:r w:rsidRPr="28D151A4">
        <w:t>trao</w:t>
      </w:r>
      <w:proofErr w:type="spellEnd"/>
      <w:r w:rsidRPr="28D151A4">
        <w:t xml:space="preserve"> </w:t>
      </w:r>
      <w:proofErr w:type="spellStart"/>
      <w:r w:rsidRPr="28D151A4">
        <w:t>đổi</w:t>
      </w:r>
      <w:proofErr w:type="spellEnd"/>
      <w:r w:rsidRPr="28D151A4">
        <w:t xml:space="preserve"> </w:t>
      </w:r>
      <w:proofErr w:type="spellStart"/>
      <w:r w:rsidRPr="28D151A4">
        <w:t>và</w:t>
      </w:r>
      <w:proofErr w:type="spellEnd"/>
      <w:r w:rsidRPr="28D151A4">
        <w:t xml:space="preserve"> </w:t>
      </w:r>
      <w:proofErr w:type="spellStart"/>
      <w:r w:rsidRPr="28D151A4">
        <w:t>sửa</w:t>
      </w:r>
      <w:proofErr w:type="spellEnd"/>
      <w:r w:rsidRPr="28D151A4">
        <w:t xml:space="preserve"> </w:t>
      </w:r>
      <w:proofErr w:type="spellStart"/>
      <w:r w:rsidRPr="28D151A4">
        <w:t>lỗi</w:t>
      </w:r>
      <w:proofErr w:type="spellEnd"/>
      <w:r w:rsidRPr="28D151A4">
        <w:t>?”.</w:t>
      </w:r>
    </w:p>
    <w:p w14:paraId="663F4B43" w14:textId="6EAA6BF3" w:rsidR="00460E60" w:rsidRPr="003A3FFF" w:rsidRDefault="28D151A4" w:rsidP="28D151A4">
      <w:pPr>
        <w:tabs>
          <w:tab w:val="right" w:leader="dot" w:pos="8780"/>
        </w:tabs>
      </w:pPr>
      <w:proofErr w:type="spellStart"/>
      <w:r w:rsidRPr="28D151A4">
        <w:rPr>
          <w:rFonts w:eastAsia="Tahoma" w:cs="Tahoma"/>
        </w:rPr>
        <w:t>Nhóm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quản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trả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lời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thế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nào</w:t>
      </w:r>
      <w:proofErr w:type="spellEnd"/>
      <w:r w:rsidRPr="28D151A4">
        <w:rPr>
          <w:rFonts w:eastAsia="Tahoma" w:cs="Tahoma"/>
        </w:rPr>
        <w:t xml:space="preserve">: </w:t>
      </w:r>
      <w:proofErr w:type="spellStart"/>
      <w:r w:rsidRPr="28D151A4">
        <w:rPr>
          <w:rFonts w:eastAsia="Tahoma" w:cs="Tahoma"/>
        </w:rPr>
        <w:t>Chúng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cảm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ơn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về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lời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đề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nghị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của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Nhưng</w:t>
      </w:r>
      <w:proofErr w:type="spellEnd"/>
      <w:r w:rsidRPr="28D151A4">
        <w:rPr>
          <w:rFonts w:eastAsia="Tahoma" w:cs="Tahoma"/>
        </w:rPr>
        <w:t xml:space="preserve"> do </w:t>
      </w:r>
      <w:proofErr w:type="spellStart"/>
      <w:r w:rsidRPr="28D151A4">
        <w:rPr>
          <w:rFonts w:eastAsia="Tahoma" w:cs="Tahoma"/>
        </w:rPr>
        <w:t>công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việc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đặc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thù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thiết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bị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việc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phải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việc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tại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công</w:t>
      </w:r>
      <w:proofErr w:type="spellEnd"/>
      <w:r w:rsidRPr="28D151A4">
        <w:rPr>
          <w:rFonts w:eastAsia="Tahoma" w:cs="Tahoma"/>
        </w:rPr>
        <w:t xml:space="preserve"> ty </w:t>
      </w:r>
      <w:proofErr w:type="spellStart"/>
      <w:r w:rsidRPr="28D151A4">
        <w:rPr>
          <w:rFonts w:eastAsia="Tahoma" w:cs="Tahoma"/>
        </w:rPr>
        <w:t>để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đảm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bảo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tiến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độ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hoàn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thành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phẩm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Nếu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khi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có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trao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đổi</w:t>
      </w:r>
      <w:proofErr w:type="spellEnd"/>
      <w:r w:rsidRPr="28D151A4">
        <w:rPr>
          <w:rFonts w:eastAsia="Tahoma" w:cs="Tahoma"/>
        </w:rPr>
        <w:t xml:space="preserve"> hay </w:t>
      </w:r>
      <w:proofErr w:type="spellStart"/>
      <w:r w:rsidRPr="28D151A4">
        <w:rPr>
          <w:rFonts w:eastAsia="Tahoma" w:cs="Tahoma"/>
        </w:rPr>
        <w:t>lỗi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xảy</w:t>
      </w:r>
      <w:proofErr w:type="spellEnd"/>
      <w:r w:rsidRPr="28D151A4">
        <w:rPr>
          <w:rFonts w:eastAsia="Tahoma" w:cs="Tahoma"/>
        </w:rPr>
        <w:t xml:space="preserve"> ra, </w:t>
      </w:r>
      <w:proofErr w:type="spellStart"/>
      <w:r w:rsidRPr="28D151A4">
        <w:rPr>
          <w:rFonts w:eastAsia="Tahoma" w:cs="Tahoma"/>
        </w:rPr>
        <w:t>thì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có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hỗ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trợ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từ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xa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được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Còn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cần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khắc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phục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trao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đổi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trực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tiếp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thì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cử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người</w:t>
      </w:r>
      <w:proofErr w:type="spellEnd"/>
      <w:r w:rsidRPr="28D151A4">
        <w:rPr>
          <w:rFonts w:eastAsia="Tahoma" w:cs="Tahoma"/>
        </w:rPr>
        <w:t xml:space="preserve"> qua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hỗ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trợ</w:t>
      </w:r>
      <w:proofErr w:type="spellEnd"/>
      <w:r w:rsidRPr="28D151A4">
        <w:rPr>
          <w:rFonts w:eastAsia="Tahoma" w:cs="Tahoma"/>
        </w:rPr>
        <w:t xml:space="preserve">. ................................................................................... </w:t>
      </w:r>
    </w:p>
    <w:p w14:paraId="074CB07E" w14:textId="5D71135A" w:rsidR="00460E60" w:rsidRPr="003A3FFF" w:rsidRDefault="28D151A4" w:rsidP="008B000E">
      <w:pPr>
        <w:pStyle w:val="oancuaDanhsach"/>
        <w:numPr>
          <w:ilvl w:val="0"/>
          <w:numId w:val="8"/>
        </w:numPr>
        <w:tabs>
          <w:tab w:val="right" w:leader="dot" w:pos="8780"/>
        </w:tabs>
      </w:pPr>
      <w:proofErr w:type="spellStart"/>
      <w:r w:rsidRPr="28D151A4">
        <w:t>Khách</w:t>
      </w:r>
      <w:proofErr w:type="spellEnd"/>
      <w:r w:rsidRPr="28D151A4">
        <w:t xml:space="preserve"> </w:t>
      </w:r>
      <w:proofErr w:type="spellStart"/>
      <w:r w:rsidRPr="28D151A4">
        <w:t>hàng</w:t>
      </w:r>
      <w:proofErr w:type="spellEnd"/>
      <w:r w:rsidRPr="28D151A4">
        <w:t xml:space="preserve"> </w:t>
      </w:r>
      <w:proofErr w:type="spellStart"/>
      <w:r w:rsidRPr="28D151A4">
        <w:t>yêu</w:t>
      </w:r>
      <w:proofErr w:type="spellEnd"/>
      <w:r w:rsidRPr="28D151A4">
        <w:t xml:space="preserve"> </w:t>
      </w:r>
      <w:proofErr w:type="spellStart"/>
      <w:r w:rsidRPr="28D151A4">
        <w:t>cầu</w:t>
      </w:r>
      <w:proofErr w:type="spellEnd"/>
      <w:r w:rsidRPr="28D151A4">
        <w:t xml:space="preserve">: “Oh. </w:t>
      </w:r>
      <w:proofErr w:type="spellStart"/>
      <w:r w:rsidRPr="28D151A4">
        <w:t>Xếp</w:t>
      </w:r>
      <w:proofErr w:type="spellEnd"/>
      <w:r w:rsidRPr="28D151A4">
        <w:t xml:space="preserve"> </w:t>
      </w:r>
      <w:proofErr w:type="spellStart"/>
      <w:r w:rsidRPr="28D151A4">
        <w:t>chúng</w:t>
      </w:r>
      <w:proofErr w:type="spellEnd"/>
      <w:r w:rsidRPr="28D151A4">
        <w:t xml:space="preserve"> </w:t>
      </w:r>
      <w:proofErr w:type="spellStart"/>
      <w:r w:rsidRPr="28D151A4">
        <w:t>tôi</w:t>
      </w:r>
      <w:proofErr w:type="spellEnd"/>
      <w:r w:rsidRPr="28D151A4">
        <w:t xml:space="preserve"> </w:t>
      </w:r>
      <w:proofErr w:type="spellStart"/>
      <w:r w:rsidRPr="28D151A4">
        <w:t>sử</w:t>
      </w:r>
      <w:proofErr w:type="spellEnd"/>
      <w:r w:rsidRPr="28D151A4">
        <w:t xml:space="preserve"> </w:t>
      </w:r>
      <w:proofErr w:type="spellStart"/>
      <w:r w:rsidRPr="28D151A4">
        <w:t>dụng</w:t>
      </w:r>
      <w:proofErr w:type="spellEnd"/>
      <w:r w:rsidRPr="28D151A4">
        <w:t xml:space="preserve"> </w:t>
      </w:r>
      <w:proofErr w:type="spellStart"/>
      <w:r w:rsidRPr="28D151A4">
        <w:t>máy</w:t>
      </w:r>
      <w:proofErr w:type="spellEnd"/>
      <w:r w:rsidRPr="28D151A4">
        <w:t xml:space="preserve"> </w:t>
      </w:r>
      <w:proofErr w:type="spellStart"/>
      <w:r w:rsidRPr="28D151A4">
        <w:t>tính</w:t>
      </w:r>
      <w:proofErr w:type="spellEnd"/>
      <w:r w:rsidRPr="28D151A4">
        <w:t xml:space="preserve"> </w:t>
      </w:r>
      <w:proofErr w:type="spellStart"/>
      <w:r w:rsidRPr="28D151A4">
        <w:t>cài</w:t>
      </w:r>
      <w:proofErr w:type="spellEnd"/>
      <w:r w:rsidRPr="28D151A4">
        <w:t xml:space="preserve"> </w:t>
      </w:r>
      <w:proofErr w:type="spellStart"/>
      <w:r w:rsidRPr="28D151A4">
        <w:t>hệ</w:t>
      </w:r>
      <w:proofErr w:type="spellEnd"/>
      <w:r w:rsidRPr="28D151A4">
        <w:t xml:space="preserve"> </w:t>
      </w:r>
      <w:proofErr w:type="spellStart"/>
      <w:r w:rsidRPr="28D151A4">
        <w:t>điều</w:t>
      </w:r>
      <w:proofErr w:type="spellEnd"/>
      <w:r w:rsidRPr="28D151A4">
        <w:t xml:space="preserve"> </w:t>
      </w:r>
      <w:proofErr w:type="spellStart"/>
      <w:r w:rsidRPr="28D151A4">
        <w:t>hành</w:t>
      </w:r>
      <w:proofErr w:type="spellEnd"/>
      <w:r w:rsidRPr="28D151A4">
        <w:t xml:space="preserve"> Windows 95 </w:t>
      </w:r>
      <w:proofErr w:type="spellStart"/>
      <w:r w:rsidRPr="28D151A4">
        <w:t>cơ</w:t>
      </w:r>
      <w:proofErr w:type="spellEnd"/>
      <w:r w:rsidRPr="28D151A4">
        <w:t xml:space="preserve">. </w:t>
      </w:r>
      <w:proofErr w:type="spellStart"/>
      <w:r w:rsidRPr="28D151A4">
        <w:t>Liệu</w:t>
      </w:r>
      <w:proofErr w:type="spellEnd"/>
      <w:r w:rsidRPr="28D151A4">
        <w:t xml:space="preserve"> </w:t>
      </w:r>
      <w:proofErr w:type="spellStart"/>
      <w:r w:rsidRPr="28D151A4">
        <w:t>phần</w:t>
      </w:r>
      <w:proofErr w:type="spellEnd"/>
      <w:r w:rsidRPr="28D151A4">
        <w:t xml:space="preserve"> </w:t>
      </w:r>
      <w:proofErr w:type="spellStart"/>
      <w:r w:rsidRPr="28D151A4">
        <w:t>mềm</w:t>
      </w:r>
      <w:proofErr w:type="spellEnd"/>
      <w:r w:rsidRPr="28D151A4">
        <w:t xml:space="preserve"> </w:t>
      </w:r>
      <w:proofErr w:type="spellStart"/>
      <w:r w:rsidRPr="28D151A4">
        <w:t>này</w:t>
      </w:r>
      <w:proofErr w:type="spellEnd"/>
      <w:r w:rsidRPr="28D151A4">
        <w:t xml:space="preserve"> </w:t>
      </w:r>
      <w:proofErr w:type="spellStart"/>
      <w:r w:rsidRPr="28D151A4">
        <w:t>phải</w:t>
      </w:r>
      <w:proofErr w:type="spellEnd"/>
      <w:r w:rsidRPr="28D151A4">
        <w:t xml:space="preserve"> </w:t>
      </w:r>
      <w:proofErr w:type="spellStart"/>
      <w:r w:rsidRPr="28D151A4">
        <w:t>chạy</w:t>
      </w:r>
      <w:proofErr w:type="spellEnd"/>
      <w:r w:rsidRPr="28D151A4">
        <w:t xml:space="preserve"> </w:t>
      </w:r>
      <w:proofErr w:type="spellStart"/>
      <w:r w:rsidRPr="28D151A4">
        <w:t>được</w:t>
      </w:r>
      <w:proofErr w:type="spellEnd"/>
      <w:r w:rsidRPr="28D151A4">
        <w:t xml:space="preserve"> </w:t>
      </w:r>
      <w:proofErr w:type="spellStart"/>
      <w:r w:rsidRPr="28D151A4">
        <w:t>đấy</w:t>
      </w:r>
      <w:proofErr w:type="spellEnd"/>
      <w:r w:rsidRPr="28D151A4">
        <w:t xml:space="preserve"> </w:t>
      </w:r>
      <w:proofErr w:type="spellStart"/>
      <w:r w:rsidRPr="28D151A4">
        <w:t>nhé</w:t>
      </w:r>
      <w:proofErr w:type="spellEnd"/>
      <w:r w:rsidRPr="28D151A4">
        <w:t xml:space="preserve">. </w:t>
      </w:r>
      <w:proofErr w:type="spellStart"/>
      <w:r w:rsidRPr="28D151A4">
        <w:t>Ông</w:t>
      </w:r>
      <w:proofErr w:type="spellEnd"/>
      <w:r w:rsidRPr="28D151A4">
        <w:t xml:space="preserve"> </w:t>
      </w:r>
      <w:proofErr w:type="spellStart"/>
      <w:r w:rsidRPr="28D151A4">
        <w:t>mới</w:t>
      </w:r>
      <w:proofErr w:type="spellEnd"/>
      <w:r w:rsidRPr="28D151A4">
        <w:t xml:space="preserve"> </w:t>
      </w:r>
      <w:proofErr w:type="spellStart"/>
      <w:r w:rsidRPr="28D151A4">
        <w:t>là</w:t>
      </w:r>
      <w:proofErr w:type="spellEnd"/>
      <w:r w:rsidRPr="28D151A4">
        <w:t xml:space="preserve"> </w:t>
      </w:r>
      <w:proofErr w:type="spellStart"/>
      <w:r w:rsidRPr="28D151A4">
        <w:t>người</w:t>
      </w:r>
      <w:proofErr w:type="spellEnd"/>
      <w:r w:rsidRPr="28D151A4">
        <w:t xml:space="preserve"> </w:t>
      </w:r>
      <w:proofErr w:type="spellStart"/>
      <w:r w:rsidRPr="28D151A4">
        <w:t>duyệt</w:t>
      </w:r>
      <w:proofErr w:type="spellEnd"/>
      <w:r w:rsidRPr="28D151A4">
        <w:t xml:space="preserve"> </w:t>
      </w:r>
      <w:proofErr w:type="spellStart"/>
      <w:r w:rsidRPr="28D151A4">
        <w:t>cái</w:t>
      </w:r>
      <w:proofErr w:type="spellEnd"/>
      <w:r w:rsidRPr="28D151A4">
        <w:t xml:space="preserve"> </w:t>
      </w:r>
      <w:proofErr w:type="spellStart"/>
      <w:r w:rsidRPr="28D151A4">
        <w:t>này</w:t>
      </w:r>
      <w:proofErr w:type="spellEnd"/>
      <w:r w:rsidRPr="28D151A4">
        <w:t xml:space="preserve"> </w:t>
      </w:r>
      <w:proofErr w:type="spellStart"/>
      <w:r w:rsidRPr="28D151A4">
        <w:t>đấy</w:t>
      </w:r>
      <w:proofErr w:type="spellEnd"/>
      <w:r w:rsidRPr="28D151A4">
        <w:t>”.</w:t>
      </w:r>
    </w:p>
    <w:p w14:paraId="22036495" w14:textId="0ABB36D7" w:rsidR="00460E60" w:rsidRPr="003A3FFF" w:rsidRDefault="28D151A4" w:rsidP="28D151A4">
      <w:pPr>
        <w:tabs>
          <w:tab w:val="right" w:leader="dot" w:pos="8780"/>
        </w:tabs>
      </w:pPr>
      <w:proofErr w:type="spellStart"/>
      <w:r w:rsidRPr="28D151A4">
        <w:rPr>
          <w:rFonts w:eastAsia="Tahoma" w:cs="Tahoma"/>
        </w:rPr>
        <w:t>Nhóm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quản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trả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lời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thế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nào</w:t>
      </w:r>
      <w:proofErr w:type="spellEnd"/>
      <w:r w:rsidRPr="28D151A4">
        <w:rPr>
          <w:rFonts w:eastAsia="Tahoma" w:cs="Tahoma"/>
        </w:rPr>
        <w:t xml:space="preserve">: Win 95 </w:t>
      </w:r>
      <w:proofErr w:type="spellStart"/>
      <w:r w:rsidRPr="28D151A4">
        <w:rPr>
          <w:rFonts w:eastAsia="Tahoma" w:cs="Tahoma"/>
        </w:rPr>
        <w:t>chúng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cũng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chạy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được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phẩm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này</w:t>
      </w:r>
      <w:proofErr w:type="spellEnd"/>
      <w:r w:rsidRPr="28D151A4">
        <w:rPr>
          <w:rFonts w:eastAsia="Tahoma" w:cs="Tahoma"/>
        </w:rPr>
        <w:t xml:space="preserve">, </w:t>
      </w:r>
      <w:proofErr w:type="spellStart"/>
      <w:r w:rsidRPr="28D151A4">
        <w:rPr>
          <w:rFonts w:eastAsia="Tahoma" w:cs="Tahoma"/>
        </w:rPr>
        <w:t>nhưng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hiệu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năng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hiệu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suất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việc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của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nó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không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được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cao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nâng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cấp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lên</w:t>
      </w:r>
      <w:proofErr w:type="spellEnd"/>
      <w:r w:rsidRPr="28D151A4">
        <w:rPr>
          <w:rFonts w:eastAsia="Tahoma" w:cs="Tahoma"/>
        </w:rPr>
        <w:t xml:space="preserve"> win 10 </w:t>
      </w:r>
      <w:proofErr w:type="spellStart"/>
      <w:r w:rsidRPr="28D151A4">
        <w:rPr>
          <w:rFonts w:eastAsia="Tahoma" w:cs="Tahoma"/>
        </w:rPr>
        <w:t>là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mới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nhất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hiệu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năng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chạy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phẩm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mới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được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tốt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nhất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Khi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đó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vừa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tiết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kiệm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được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thời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gian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lẫn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cả</w:t>
      </w:r>
      <w:proofErr w:type="spellEnd"/>
      <w:r w:rsidRPr="28D151A4">
        <w:rPr>
          <w:rFonts w:eastAsia="Tahoma" w:cs="Tahoma"/>
        </w:rPr>
        <w:t xml:space="preserve"> chi </w:t>
      </w:r>
      <w:proofErr w:type="spellStart"/>
      <w:r w:rsidRPr="28D151A4">
        <w:rPr>
          <w:rFonts w:eastAsia="Tahoma" w:cs="Tahoma"/>
        </w:rPr>
        <w:t>phí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bỏ</w:t>
      </w:r>
      <w:proofErr w:type="spellEnd"/>
      <w:r w:rsidRPr="28D151A4">
        <w:rPr>
          <w:rFonts w:eastAsia="Tahoma" w:cs="Tahoma"/>
        </w:rPr>
        <w:t xml:space="preserve"> ra. </w:t>
      </w:r>
      <w:proofErr w:type="spellStart"/>
      <w:r w:rsidRPr="28D151A4">
        <w:rPr>
          <w:rFonts w:eastAsia="Tahoma" w:cs="Tahoma"/>
        </w:rPr>
        <w:t>Mà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nâng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cấp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lên</w:t>
      </w:r>
      <w:proofErr w:type="spellEnd"/>
      <w:r w:rsidRPr="28D151A4">
        <w:rPr>
          <w:rFonts w:eastAsia="Tahoma" w:cs="Tahoma"/>
        </w:rPr>
        <w:t xml:space="preserve"> win10 </w:t>
      </w:r>
      <w:proofErr w:type="spellStart"/>
      <w:r w:rsidRPr="28D151A4">
        <w:rPr>
          <w:rFonts w:eastAsia="Tahoma" w:cs="Tahoma"/>
        </w:rPr>
        <w:t>cũng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không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đáng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nhiều</w:t>
      </w:r>
      <w:proofErr w:type="spellEnd"/>
      <w:r w:rsidRPr="28D151A4">
        <w:rPr>
          <w:rFonts w:eastAsia="Tahoma" w:cs="Tahoma"/>
        </w:rPr>
        <w:t xml:space="preserve"> chi </w:t>
      </w:r>
      <w:proofErr w:type="spellStart"/>
      <w:r w:rsidRPr="28D151A4">
        <w:rPr>
          <w:rFonts w:eastAsia="Tahoma" w:cs="Tahoma"/>
        </w:rPr>
        <w:t>phí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Vậy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theo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đã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phẩm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nhiều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công</w:t>
      </w:r>
      <w:proofErr w:type="spellEnd"/>
      <w:r w:rsidRPr="28D151A4">
        <w:rPr>
          <w:rFonts w:eastAsia="Tahoma" w:cs="Tahoma"/>
        </w:rPr>
        <w:t xml:space="preserve"> ty,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nâng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cấp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hệ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thống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của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mình</w:t>
      </w:r>
      <w:proofErr w:type="spellEnd"/>
      <w:r w:rsidRPr="28D151A4">
        <w:rPr>
          <w:rFonts w:eastAsia="Tahoma" w:cs="Tahoma"/>
        </w:rPr>
        <w:t xml:space="preserve">.................................................... </w:t>
      </w:r>
    </w:p>
    <w:p w14:paraId="756C2C24" w14:textId="7192CD86" w:rsidR="00460E60" w:rsidRPr="003A3FFF" w:rsidRDefault="28D151A4" w:rsidP="008B000E">
      <w:pPr>
        <w:pStyle w:val="oancuaDanhsach"/>
        <w:numPr>
          <w:ilvl w:val="0"/>
          <w:numId w:val="8"/>
        </w:numPr>
        <w:tabs>
          <w:tab w:val="right" w:leader="dot" w:pos="8780"/>
        </w:tabs>
      </w:pPr>
      <w:proofErr w:type="spellStart"/>
      <w:r w:rsidRPr="28D151A4">
        <w:t>Khách</w:t>
      </w:r>
      <w:proofErr w:type="spellEnd"/>
      <w:r w:rsidRPr="28D151A4">
        <w:t xml:space="preserve"> </w:t>
      </w:r>
      <w:proofErr w:type="spellStart"/>
      <w:r w:rsidRPr="28D151A4">
        <w:t>hàng</w:t>
      </w:r>
      <w:proofErr w:type="spellEnd"/>
      <w:r w:rsidRPr="28D151A4">
        <w:t xml:space="preserve"> </w:t>
      </w:r>
      <w:proofErr w:type="spellStart"/>
      <w:r w:rsidRPr="28D151A4">
        <w:t>yêu</w:t>
      </w:r>
      <w:proofErr w:type="spellEnd"/>
      <w:r w:rsidRPr="28D151A4">
        <w:t xml:space="preserve"> </w:t>
      </w:r>
      <w:proofErr w:type="spellStart"/>
      <w:r w:rsidRPr="28D151A4">
        <w:t>cầu</w:t>
      </w:r>
      <w:proofErr w:type="spellEnd"/>
      <w:r w:rsidRPr="28D151A4">
        <w:t>: “</w:t>
      </w:r>
      <w:proofErr w:type="spellStart"/>
      <w:r w:rsidRPr="28D151A4">
        <w:t>Dự</w:t>
      </w:r>
      <w:proofErr w:type="spellEnd"/>
      <w:r w:rsidRPr="28D151A4">
        <w:t xml:space="preserve"> </w:t>
      </w:r>
      <w:proofErr w:type="spellStart"/>
      <w:r w:rsidRPr="28D151A4">
        <w:t>án</w:t>
      </w:r>
      <w:proofErr w:type="spellEnd"/>
      <w:r w:rsidRPr="28D151A4">
        <w:t xml:space="preserve"> </w:t>
      </w:r>
      <w:proofErr w:type="spellStart"/>
      <w:r w:rsidRPr="28D151A4">
        <w:t>phát</w:t>
      </w:r>
      <w:proofErr w:type="spellEnd"/>
      <w:r w:rsidRPr="28D151A4">
        <w:t xml:space="preserve"> </w:t>
      </w:r>
      <w:proofErr w:type="spellStart"/>
      <w:r w:rsidRPr="28D151A4">
        <w:t>triển</w:t>
      </w:r>
      <w:proofErr w:type="spellEnd"/>
      <w:r w:rsidRPr="28D151A4">
        <w:t xml:space="preserve"> </w:t>
      </w:r>
      <w:proofErr w:type="spellStart"/>
      <w:r w:rsidRPr="28D151A4">
        <w:t>phần</w:t>
      </w:r>
      <w:proofErr w:type="spellEnd"/>
      <w:r w:rsidRPr="28D151A4">
        <w:t xml:space="preserve"> </w:t>
      </w:r>
      <w:proofErr w:type="spellStart"/>
      <w:r w:rsidRPr="28D151A4">
        <w:t>mềm</w:t>
      </w:r>
      <w:proofErr w:type="spellEnd"/>
      <w:r w:rsidRPr="28D151A4">
        <w:t xml:space="preserve"> </w:t>
      </w:r>
      <w:proofErr w:type="spellStart"/>
      <w:r w:rsidRPr="28D151A4">
        <w:t>này</w:t>
      </w:r>
      <w:proofErr w:type="spellEnd"/>
      <w:r w:rsidRPr="28D151A4">
        <w:t xml:space="preserve"> </w:t>
      </w:r>
      <w:proofErr w:type="spellStart"/>
      <w:r w:rsidRPr="28D151A4">
        <w:t>giá</w:t>
      </w:r>
      <w:proofErr w:type="spellEnd"/>
      <w:r w:rsidRPr="28D151A4">
        <w:t xml:space="preserve"> 100 </w:t>
      </w:r>
      <w:proofErr w:type="spellStart"/>
      <w:r w:rsidRPr="28D151A4">
        <w:t>triệu</w:t>
      </w:r>
      <w:proofErr w:type="spellEnd"/>
      <w:r w:rsidRPr="28D151A4">
        <w:t xml:space="preserve">. </w:t>
      </w:r>
      <w:proofErr w:type="spellStart"/>
      <w:r w:rsidRPr="28D151A4">
        <w:t>Giá</w:t>
      </w:r>
      <w:proofErr w:type="spellEnd"/>
      <w:r w:rsidRPr="28D151A4">
        <w:t xml:space="preserve"> </w:t>
      </w:r>
      <w:proofErr w:type="spellStart"/>
      <w:r w:rsidRPr="28D151A4">
        <w:t>này</w:t>
      </w:r>
      <w:proofErr w:type="spellEnd"/>
      <w:r w:rsidRPr="28D151A4">
        <w:t xml:space="preserve"> </w:t>
      </w:r>
      <w:proofErr w:type="spellStart"/>
      <w:r w:rsidRPr="28D151A4">
        <w:t>có</w:t>
      </w:r>
      <w:proofErr w:type="spellEnd"/>
      <w:r w:rsidRPr="28D151A4">
        <w:t xml:space="preserve"> bao </w:t>
      </w:r>
      <w:proofErr w:type="spellStart"/>
      <w:r w:rsidRPr="28D151A4">
        <w:t>gồm</w:t>
      </w:r>
      <w:proofErr w:type="spellEnd"/>
      <w:r w:rsidRPr="28D151A4">
        <w:t xml:space="preserve"> VAT hay </w:t>
      </w:r>
      <w:proofErr w:type="spellStart"/>
      <w:r w:rsidRPr="28D151A4">
        <w:t>không</w:t>
      </w:r>
      <w:proofErr w:type="spellEnd"/>
      <w:r w:rsidRPr="28D151A4">
        <w:t xml:space="preserve"> </w:t>
      </w:r>
      <w:proofErr w:type="spellStart"/>
      <w:r w:rsidRPr="28D151A4">
        <w:t>nhỉ</w:t>
      </w:r>
      <w:proofErr w:type="spellEnd"/>
      <w:r w:rsidRPr="28D151A4">
        <w:t xml:space="preserve">? </w:t>
      </w:r>
      <w:proofErr w:type="spellStart"/>
      <w:r w:rsidRPr="28D151A4">
        <w:t>Giá</w:t>
      </w:r>
      <w:proofErr w:type="spellEnd"/>
      <w:r w:rsidRPr="28D151A4">
        <w:t xml:space="preserve"> </w:t>
      </w:r>
      <w:proofErr w:type="spellStart"/>
      <w:r w:rsidRPr="28D151A4">
        <w:t>cụ</w:t>
      </w:r>
      <w:proofErr w:type="spellEnd"/>
      <w:r w:rsidRPr="28D151A4">
        <w:t xml:space="preserve"> </w:t>
      </w:r>
      <w:proofErr w:type="spellStart"/>
      <w:r w:rsidRPr="28D151A4">
        <w:t>thể</w:t>
      </w:r>
      <w:proofErr w:type="spellEnd"/>
      <w:r w:rsidRPr="28D151A4">
        <w:t xml:space="preserve"> </w:t>
      </w:r>
      <w:proofErr w:type="spellStart"/>
      <w:r w:rsidRPr="28D151A4">
        <w:t>cho</w:t>
      </w:r>
      <w:proofErr w:type="spellEnd"/>
      <w:r w:rsidRPr="28D151A4">
        <w:t xml:space="preserve"> </w:t>
      </w:r>
      <w:proofErr w:type="spellStart"/>
      <w:r w:rsidRPr="28D151A4">
        <w:t>tình</w:t>
      </w:r>
      <w:proofErr w:type="spellEnd"/>
      <w:r w:rsidRPr="28D151A4">
        <w:t xml:space="preserve"> </w:t>
      </w:r>
      <w:proofErr w:type="spellStart"/>
      <w:r w:rsidRPr="28D151A4">
        <w:t>huống</w:t>
      </w:r>
      <w:proofErr w:type="spellEnd"/>
      <w:r w:rsidRPr="28D151A4">
        <w:t xml:space="preserve"> </w:t>
      </w:r>
      <w:proofErr w:type="spellStart"/>
      <w:r w:rsidRPr="28D151A4">
        <w:t>có</w:t>
      </w:r>
      <w:proofErr w:type="spellEnd"/>
      <w:r w:rsidRPr="28D151A4">
        <w:t xml:space="preserve"> VAT </w:t>
      </w:r>
      <w:proofErr w:type="spellStart"/>
      <w:r w:rsidRPr="28D151A4">
        <w:t>và</w:t>
      </w:r>
      <w:proofErr w:type="spellEnd"/>
      <w:r w:rsidRPr="28D151A4">
        <w:t xml:space="preserve"> </w:t>
      </w:r>
      <w:proofErr w:type="spellStart"/>
      <w:r w:rsidRPr="28D151A4">
        <w:t>không</w:t>
      </w:r>
      <w:proofErr w:type="spellEnd"/>
      <w:r w:rsidRPr="28D151A4">
        <w:t xml:space="preserve"> VAT </w:t>
      </w:r>
      <w:proofErr w:type="spellStart"/>
      <w:r w:rsidRPr="28D151A4">
        <w:t>là</w:t>
      </w:r>
      <w:proofErr w:type="spellEnd"/>
      <w:r w:rsidRPr="28D151A4">
        <w:t xml:space="preserve"> bao </w:t>
      </w:r>
      <w:proofErr w:type="spellStart"/>
      <w:r w:rsidRPr="28D151A4">
        <w:t>nhiêu</w:t>
      </w:r>
      <w:proofErr w:type="spellEnd"/>
      <w:r w:rsidRPr="28D151A4">
        <w:t>?”</w:t>
      </w:r>
    </w:p>
    <w:p w14:paraId="09CB4D98" w14:textId="010DC506" w:rsidR="00460E60" w:rsidRPr="003A3FFF" w:rsidRDefault="28D151A4" w:rsidP="28D151A4">
      <w:pPr>
        <w:tabs>
          <w:tab w:val="right" w:leader="dot" w:pos="8780"/>
        </w:tabs>
      </w:pPr>
      <w:proofErr w:type="spellStart"/>
      <w:r w:rsidRPr="28D151A4">
        <w:rPr>
          <w:rFonts w:eastAsia="Tahoma" w:cs="Tahoma"/>
        </w:rPr>
        <w:t>Nhóm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quản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trả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lời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thế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nào</w:t>
      </w:r>
      <w:proofErr w:type="spellEnd"/>
      <w:r w:rsidRPr="28D151A4">
        <w:rPr>
          <w:rFonts w:eastAsia="Tahoma" w:cs="Tahoma"/>
        </w:rPr>
        <w:t xml:space="preserve">: </w:t>
      </w:r>
      <w:proofErr w:type="spellStart"/>
      <w:r w:rsidRPr="28D151A4">
        <w:rPr>
          <w:rFonts w:eastAsia="Tahoma" w:cs="Tahoma"/>
        </w:rPr>
        <w:t>Với</w:t>
      </w:r>
      <w:proofErr w:type="spellEnd"/>
      <w:r w:rsidRPr="28D151A4">
        <w:rPr>
          <w:rFonts w:eastAsia="Tahoma" w:cs="Tahoma"/>
        </w:rPr>
        <w:t xml:space="preserve"> </w:t>
      </w:r>
      <w:r w:rsidR="00027F1B">
        <w:rPr>
          <w:rFonts w:eastAsia="Tahoma" w:cs="Tahoma"/>
        </w:rPr>
        <w:t>6</w:t>
      </w:r>
      <w:r w:rsidRPr="28D151A4">
        <w:rPr>
          <w:rFonts w:eastAsia="Tahoma" w:cs="Tahoma"/>
        </w:rPr>
        <w:t xml:space="preserve">00tr </w:t>
      </w:r>
      <w:proofErr w:type="spellStart"/>
      <w:r w:rsidRPr="28D151A4">
        <w:rPr>
          <w:rFonts w:eastAsia="Tahoma" w:cs="Tahoma"/>
        </w:rPr>
        <w:t>với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phẩm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này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thì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đánh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giá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thấp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rồi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Với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các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chức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năng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mục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đích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sử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dụng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của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thì</w:t>
      </w:r>
      <w:proofErr w:type="spellEnd"/>
      <w:r w:rsidRPr="28D151A4">
        <w:rPr>
          <w:rFonts w:eastAsia="Tahoma" w:cs="Tahoma"/>
        </w:rPr>
        <w:t xml:space="preserve"> chi </w:t>
      </w:r>
      <w:proofErr w:type="spellStart"/>
      <w:r w:rsidRPr="28D151A4">
        <w:rPr>
          <w:rFonts w:eastAsia="Tahoma" w:cs="Tahoma"/>
        </w:rPr>
        <w:t>phí</w:t>
      </w:r>
      <w:proofErr w:type="spellEnd"/>
      <w:r w:rsidRPr="28D151A4">
        <w:rPr>
          <w:rFonts w:eastAsia="Tahoma" w:cs="Tahoma"/>
        </w:rPr>
        <w:t xml:space="preserve"> </w:t>
      </w:r>
      <w:r w:rsidR="00027F1B">
        <w:rPr>
          <w:rFonts w:eastAsia="Tahoma" w:cs="Tahoma"/>
        </w:rPr>
        <w:t>6</w:t>
      </w:r>
      <w:r w:rsidRPr="28D151A4">
        <w:rPr>
          <w:rFonts w:eastAsia="Tahoma" w:cs="Tahoma"/>
        </w:rPr>
        <w:t xml:space="preserve">00tr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không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được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lastRenderedPageBreak/>
        <w:t>Còn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với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sản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phẩm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này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đưa</w:t>
      </w:r>
      <w:proofErr w:type="spellEnd"/>
      <w:r w:rsidRPr="28D151A4">
        <w:rPr>
          <w:rFonts w:eastAsia="Tahoma" w:cs="Tahoma"/>
        </w:rPr>
        <w:t xml:space="preserve"> ra </w:t>
      </w:r>
      <w:proofErr w:type="spellStart"/>
      <w:r w:rsidRPr="28D151A4">
        <w:rPr>
          <w:rFonts w:eastAsia="Tahoma" w:cs="Tahoma"/>
        </w:rPr>
        <w:t>mức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giá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</w:t>
      </w:r>
      <w:proofErr w:type="spellEnd"/>
      <w:r w:rsidRPr="28D151A4">
        <w:rPr>
          <w:rFonts w:eastAsia="Tahoma" w:cs="Tahoma"/>
        </w:rPr>
        <w:t xml:space="preserve"> </w:t>
      </w:r>
      <w:r w:rsidR="00DE43E9">
        <w:rPr>
          <w:rFonts w:eastAsia="Tahoma" w:cs="Tahoma"/>
        </w:rPr>
        <w:t>650</w:t>
      </w:r>
      <w:r w:rsidRPr="28D151A4">
        <w:rPr>
          <w:rFonts w:eastAsia="Tahoma" w:cs="Tahoma"/>
        </w:rPr>
        <w:t xml:space="preserve">tr </w:t>
      </w:r>
      <w:proofErr w:type="spellStart"/>
      <w:r w:rsidRPr="28D151A4">
        <w:rPr>
          <w:rFonts w:eastAsia="Tahoma" w:cs="Tahoma"/>
        </w:rPr>
        <w:t>cho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Đây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giá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chưa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có</w:t>
      </w:r>
      <w:proofErr w:type="spellEnd"/>
      <w:r w:rsidRPr="28D151A4">
        <w:rPr>
          <w:rFonts w:eastAsia="Tahoma" w:cs="Tahoma"/>
        </w:rPr>
        <w:t xml:space="preserve"> VAT. </w:t>
      </w:r>
      <w:proofErr w:type="spellStart"/>
      <w:r w:rsidRPr="28D151A4">
        <w:rPr>
          <w:rFonts w:eastAsia="Tahoma" w:cs="Tahoma"/>
        </w:rPr>
        <w:t>Nếu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thấy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không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hợp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lý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thì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có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tham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khảo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thứ</w:t>
      </w:r>
      <w:proofErr w:type="spellEnd"/>
      <w:r w:rsidRPr="28D151A4">
        <w:rPr>
          <w:rFonts w:eastAsia="Tahoma" w:cs="Tahoma"/>
        </w:rPr>
        <w:t xml:space="preserve"> 3, </w:t>
      </w:r>
      <w:proofErr w:type="spellStart"/>
      <w:r w:rsidRPr="28D151A4">
        <w:rPr>
          <w:rFonts w:eastAsia="Tahoma" w:cs="Tahoma"/>
        </w:rPr>
        <w:t>còn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phải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mức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giá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này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mới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được</w:t>
      </w:r>
      <w:proofErr w:type="spellEnd"/>
      <w:r w:rsidRPr="28D151A4">
        <w:rPr>
          <w:rFonts w:eastAsia="Tahoma" w:cs="Tahoma"/>
        </w:rPr>
        <w:t xml:space="preserve">. </w:t>
      </w:r>
      <w:proofErr w:type="spellStart"/>
      <w:r w:rsidRPr="28D151A4">
        <w:rPr>
          <w:rFonts w:eastAsia="Tahoma" w:cs="Tahoma"/>
        </w:rPr>
        <w:t>Nhưng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đưa</w:t>
      </w:r>
      <w:proofErr w:type="spellEnd"/>
      <w:r w:rsidRPr="28D151A4">
        <w:rPr>
          <w:rFonts w:eastAsia="Tahoma" w:cs="Tahoma"/>
        </w:rPr>
        <w:t xml:space="preserve"> ra </w:t>
      </w:r>
      <w:proofErr w:type="spellStart"/>
      <w:r w:rsidRPr="28D151A4">
        <w:rPr>
          <w:rFonts w:eastAsia="Tahoma" w:cs="Tahoma"/>
        </w:rPr>
        <w:t>giá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hữu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nghị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rồi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đấy</w:t>
      </w:r>
      <w:proofErr w:type="spellEnd"/>
      <w:r w:rsidRPr="28D151A4">
        <w:rPr>
          <w:rFonts w:eastAsia="Tahoma" w:cs="Tahoma"/>
        </w:rPr>
        <w:t xml:space="preserve">, </w:t>
      </w:r>
      <w:proofErr w:type="spellStart"/>
      <w:r w:rsidRPr="28D151A4">
        <w:rPr>
          <w:rFonts w:eastAsia="Tahoma" w:cs="Tahoma"/>
        </w:rPr>
        <w:t>mà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chưa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kể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sau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hệ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thống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muốn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mở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rộng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chúng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tôi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phải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tính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làm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dư</w:t>
      </w:r>
      <w:proofErr w:type="spellEnd"/>
      <w:r w:rsidRPr="28D151A4">
        <w:rPr>
          <w:rFonts w:eastAsia="Tahoma" w:cs="Tahoma"/>
        </w:rPr>
        <w:t xml:space="preserve"> ra </w:t>
      </w:r>
      <w:proofErr w:type="spellStart"/>
      <w:r w:rsidRPr="28D151A4">
        <w:rPr>
          <w:rFonts w:eastAsia="Tahoma" w:cs="Tahoma"/>
        </w:rPr>
        <w:t>để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có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thể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nâng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cấp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hệ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thống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của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bên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anh</w:t>
      </w:r>
      <w:proofErr w:type="spellEnd"/>
      <w:r w:rsidRPr="28D151A4">
        <w:rPr>
          <w:rFonts w:eastAsia="Tahoma" w:cs="Tahoma"/>
        </w:rPr>
        <w:t xml:space="preserve"> </w:t>
      </w:r>
      <w:proofErr w:type="spellStart"/>
      <w:r w:rsidRPr="28D151A4">
        <w:rPr>
          <w:rFonts w:eastAsia="Tahoma" w:cs="Tahoma"/>
        </w:rPr>
        <w:t>rồi</w:t>
      </w:r>
      <w:proofErr w:type="spellEnd"/>
      <w:r w:rsidRPr="28D151A4">
        <w:rPr>
          <w:rFonts w:eastAsia="Tahoma" w:cs="Tahoma"/>
        </w:rPr>
        <w:t>......................................</w:t>
      </w:r>
    </w:p>
    <w:p w14:paraId="46C3CD65" w14:textId="51F65BDC" w:rsidR="005E2D65" w:rsidRDefault="1FD20FFF" w:rsidP="005E2D65">
      <w:pPr>
        <w:pStyle w:val="u1"/>
      </w:pPr>
      <w:bookmarkStart w:id="40" w:name="_Toc27481527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0"/>
      <w:proofErr w:type="spellEnd"/>
    </w:p>
    <w:p w14:paraId="727D6E3F" w14:textId="7B304E6C" w:rsidR="00D1020B" w:rsidRDefault="1FD20FFF" w:rsidP="005E2D65">
      <w:pPr>
        <w:pStyle w:val="u2"/>
      </w:pPr>
      <w:bookmarkStart w:id="41" w:name="_Toc27481528"/>
      <w:bookmarkStart w:id="42" w:name="_GoBack"/>
      <w:bookmarkEnd w:id="4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41"/>
      <w:proofErr w:type="spellEnd"/>
    </w:p>
    <w:p w14:paraId="2E646AEC" w14:textId="70A50CAB" w:rsidR="006A739D" w:rsidRDefault="00DD4BB4" w:rsidP="00E04D76">
      <w:pPr>
        <w:pStyle w:val="u3"/>
      </w:pPr>
      <w:bookmarkStart w:id="43" w:name="_Toc27481529"/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bookmarkEnd w:id="43"/>
      <w:proofErr w:type="spellEnd"/>
    </w:p>
    <w:p w14:paraId="620B69C9" w14:textId="347F3DA5" w:rsidR="00193D7E" w:rsidRDefault="00193D7E" w:rsidP="00193D7E">
      <w:pPr>
        <w:pStyle w:val="oancuaDanhsach"/>
        <w:ind w:left="720"/>
      </w:pPr>
      <w:r>
        <w:rPr>
          <w:noProof/>
        </w:rPr>
        <w:drawing>
          <wp:inline distT="0" distB="0" distL="0" distR="0" wp14:anchorId="106CB0CC" wp14:editId="6EADC50F">
            <wp:extent cx="5486400" cy="3200400"/>
            <wp:effectExtent l="0" t="0" r="0" b="0"/>
            <wp:docPr id="1" name="Biểu đồ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9ECC984" w14:textId="361F8B12" w:rsidR="009A0B92" w:rsidRPr="006D7E21" w:rsidRDefault="009A0B92" w:rsidP="009A0B92">
      <w:pPr>
        <w:jc w:val="center"/>
        <w:rPr>
          <w:i/>
          <w:iCs/>
          <w:lang w:eastAsia="en-US" w:bidi="ar-SA"/>
        </w:rPr>
      </w:pPr>
      <w:proofErr w:type="spellStart"/>
      <w:r w:rsidRPr="006D7E21">
        <w:rPr>
          <w:i/>
          <w:iCs/>
          <w:lang w:eastAsia="en-US" w:bidi="ar-SA"/>
        </w:rPr>
        <w:t>Hình</w:t>
      </w:r>
      <w:proofErr w:type="spellEnd"/>
      <w:r w:rsidRPr="006D7E21">
        <w:rPr>
          <w:i/>
          <w:iCs/>
          <w:lang w:eastAsia="en-US" w:bidi="ar-SA"/>
        </w:rPr>
        <w:t xml:space="preserve"> 1</w:t>
      </w:r>
      <w:r>
        <w:rPr>
          <w:i/>
          <w:iCs/>
          <w:lang w:eastAsia="en-US" w:bidi="ar-SA"/>
        </w:rPr>
        <w:t>7</w:t>
      </w:r>
      <w:r>
        <w:rPr>
          <w:i/>
          <w:iCs/>
          <w:lang w:eastAsia="en-US" w:bidi="ar-SA"/>
        </w:rPr>
        <w:t>.</w:t>
      </w:r>
      <w:r w:rsidRPr="006D7E21"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Biểu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đồ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số</w:t>
      </w:r>
      <w:proofErr w:type="spellEnd"/>
      <w:r>
        <w:rPr>
          <w:i/>
          <w:iCs/>
          <w:lang w:eastAsia="en-US" w:bidi="ar-SA"/>
        </w:rPr>
        <w:t xml:space="preserve"> commit</w:t>
      </w:r>
    </w:p>
    <w:p w14:paraId="4F85C53E" w14:textId="77777777" w:rsidR="009A0B92" w:rsidRDefault="009A0B92" w:rsidP="00193D7E">
      <w:pPr>
        <w:pStyle w:val="oancuaDanhsach"/>
        <w:ind w:left="720"/>
      </w:pPr>
    </w:p>
    <w:p w14:paraId="06E3DE0E" w14:textId="3A10E2A0" w:rsidR="00DD4BB4" w:rsidRDefault="00DD4BB4" w:rsidP="00E04D76">
      <w:pPr>
        <w:pStyle w:val="u3"/>
      </w:pPr>
      <w:bookmarkStart w:id="44" w:name="_Toc27481530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  <w:bookmarkEnd w:id="44"/>
    </w:p>
    <w:p w14:paraId="1B5CC728" w14:textId="2F5C957B" w:rsidR="003270C1" w:rsidRDefault="003270C1" w:rsidP="003270C1">
      <w:pPr>
        <w:pStyle w:val="oancuaDanhsach"/>
        <w:ind w:left="720"/>
      </w:pPr>
      <w:r>
        <w:rPr>
          <w:noProof/>
        </w:rPr>
        <w:drawing>
          <wp:inline distT="0" distB="0" distL="0" distR="0" wp14:anchorId="0DDF573E" wp14:editId="3FBE94E9">
            <wp:extent cx="5486400" cy="3200400"/>
            <wp:effectExtent l="0" t="0" r="0" b="0"/>
            <wp:docPr id="2" name="Biểu đồ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B81FEB2" w14:textId="18F5C8D1" w:rsidR="009A0B92" w:rsidRPr="009A0B92" w:rsidRDefault="009A0B92" w:rsidP="009A0B92">
      <w:pPr>
        <w:jc w:val="center"/>
        <w:rPr>
          <w:i/>
          <w:iCs/>
          <w:lang w:eastAsia="en-US" w:bidi="ar-SA"/>
        </w:rPr>
      </w:pPr>
      <w:proofErr w:type="spellStart"/>
      <w:r w:rsidRPr="006D7E21">
        <w:rPr>
          <w:i/>
          <w:iCs/>
          <w:lang w:eastAsia="en-US" w:bidi="ar-SA"/>
        </w:rPr>
        <w:t>Hình</w:t>
      </w:r>
      <w:proofErr w:type="spellEnd"/>
      <w:r w:rsidRPr="006D7E21">
        <w:rPr>
          <w:i/>
          <w:iCs/>
          <w:lang w:eastAsia="en-US" w:bidi="ar-SA"/>
        </w:rPr>
        <w:t xml:space="preserve"> 1</w:t>
      </w:r>
      <w:r>
        <w:rPr>
          <w:i/>
          <w:iCs/>
          <w:lang w:eastAsia="en-US" w:bidi="ar-SA"/>
        </w:rPr>
        <w:t>8</w:t>
      </w:r>
      <w:r>
        <w:rPr>
          <w:i/>
          <w:iCs/>
          <w:lang w:eastAsia="en-US" w:bidi="ar-SA"/>
        </w:rPr>
        <w:t>.</w:t>
      </w:r>
      <w:r w:rsidRPr="006D7E21"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Biểu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đồ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phân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bố</w:t>
      </w:r>
      <w:proofErr w:type="spellEnd"/>
      <w:r>
        <w:rPr>
          <w:i/>
          <w:iCs/>
          <w:lang w:eastAsia="en-US" w:bidi="ar-SA"/>
        </w:rPr>
        <w:t xml:space="preserve"> commit </w:t>
      </w:r>
      <w:proofErr w:type="spellStart"/>
      <w:r>
        <w:rPr>
          <w:i/>
          <w:iCs/>
          <w:lang w:eastAsia="en-US" w:bidi="ar-SA"/>
        </w:rPr>
        <w:t>theo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thời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gian</w:t>
      </w:r>
      <w:proofErr w:type="spellEnd"/>
    </w:p>
    <w:p w14:paraId="34D2EF2A" w14:textId="091658CC" w:rsidR="00DD4BB4" w:rsidRDefault="000E5F9F" w:rsidP="00E04D76">
      <w:pPr>
        <w:pStyle w:val="u3"/>
      </w:pPr>
      <w:bookmarkStart w:id="45" w:name="_Toc27481531"/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="00110391">
        <w:t xml:space="preserve">: </w:t>
      </w:r>
      <w:r w:rsidR="00DD7982">
        <w:t>406</w:t>
      </w:r>
      <w:bookmarkEnd w:id="45"/>
    </w:p>
    <w:p w14:paraId="658CE6F7" w14:textId="30410C94" w:rsidR="000F7EFC" w:rsidRPr="000F7EFC" w:rsidRDefault="000F7EFC" w:rsidP="00E04D76">
      <w:pPr>
        <w:pStyle w:val="u3"/>
      </w:pPr>
      <w:bookmarkStart w:id="46" w:name="_Toc27481532"/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110391">
        <w:t>: 11473</w:t>
      </w:r>
      <w:bookmarkEnd w:id="46"/>
    </w:p>
    <w:p w14:paraId="35E6B112" w14:textId="5F023BF8" w:rsidR="00816042" w:rsidRDefault="1FD20FFF" w:rsidP="00816042">
      <w:pPr>
        <w:pStyle w:val="u2"/>
      </w:pPr>
      <w:bookmarkStart w:id="47" w:name="_Toc2748153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47"/>
      <w:proofErr w:type="spellEnd"/>
    </w:p>
    <w:p w14:paraId="4FB2F80B" w14:textId="223B04FF" w:rsidR="00924FA9" w:rsidRDefault="00816042" w:rsidP="00E72D90">
      <w:pPr>
        <w:pStyle w:val="u3"/>
      </w:pPr>
      <w:bookmarkStart w:id="48" w:name="_Toc27481534"/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  <w:bookmarkEnd w:id="48"/>
    </w:p>
    <w:p w14:paraId="7BB46118" w14:textId="7C0BFA5A" w:rsidR="00117F73" w:rsidRDefault="00E72D90" w:rsidP="00117F73">
      <w:pPr>
        <w:pStyle w:val="oancuaDanhsach"/>
        <w:ind w:left="720"/>
      </w:pPr>
      <w:r>
        <w:rPr>
          <w:noProof/>
        </w:rPr>
        <w:drawing>
          <wp:inline distT="0" distB="0" distL="0" distR="0" wp14:anchorId="2A1270D0" wp14:editId="7FC37DCF">
            <wp:extent cx="5486400" cy="3200400"/>
            <wp:effectExtent l="0" t="0" r="0" b="0"/>
            <wp:docPr id="28" name="Biểu đồ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7D6C008" w14:textId="38FEE232" w:rsidR="009A0B92" w:rsidRPr="006D7E21" w:rsidRDefault="009A0B92" w:rsidP="009A0B92">
      <w:pPr>
        <w:jc w:val="center"/>
        <w:rPr>
          <w:i/>
          <w:iCs/>
          <w:lang w:eastAsia="en-US" w:bidi="ar-SA"/>
        </w:rPr>
      </w:pPr>
      <w:proofErr w:type="spellStart"/>
      <w:r w:rsidRPr="006D7E21">
        <w:rPr>
          <w:i/>
          <w:iCs/>
          <w:lang w:eastAsia="en-US" w:bidi="ar-SA"/>
        </w:rPr>
        <w:t>Hình</w:t>
      </w:r>
      <w:proofErr w:type="spellEnd"/>
      <w:r w:rsidRPr="006D7E21">
        <w:rPr>
          <w:i/>
          <w:iCs/>
          <w:lang w:eastAsia="en-US" w:bidi="ar-SA"/>
        </w:rPr>
        <w:t xml:space="preserve"> 1</w:t>
      </w:r>
      <w:r>
        <w:rPr>
          <w:i/>
          <w:iCs/>
          <w:lang w:eastAsia="en-US" w:bidi="ar-SA"/>
        </w:rPr>
        <w:t>9</w:t>
      </w:r>
      <w:r>
        <w:rPr>
          <w:i/>
          <w:iCs/>
          <w:lang w:eastAsia="en-US" w:bidi="ar-SA"/>
        </w:rPr>
        <w:t>.</w:t>
      </w:r>
      <w:r w:rsidRPr="006D7E21"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Biểu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đồ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tình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trạng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các</w:t>
      </w:r>
      <w:proofErr w:type="spellEnd"/>
      <w:r>
        <w:rPr>
          <w:i/>
          <w:iCs/>
          <w:lang w:eastAsia="en-US" w:bidi="ar-SA"/>
        </w:rPr>
        <w:t xml:space="preserve"> task</w:t>
      </w:r>
    </w:p>
    <w:p w14:paraId="4A4BC524" w14:textId="77777777" w:rsidR="009A0B92" w:rsidRDefault="009A0B92" w:rsidP="00117F73">
      <w:pPr>
        <w:pStyle w:val="oancuaDanhsach"/>
        <w:ind w:left="720"/>
      </w:pPr>
    </w:p>
    <w:p w14:paraId="4D3B78A3" w14:textId="7E9878C7" w:rsidR="00720ED8" w:rsidRDefault="00B20CF2" w:rsidP="00340B03">
      <w:pPr>
        <w:pStyle w:val="u3"/>
      </w:pPr>
      <w:bookmarkStart w:id="49" w:name="_Toc27481535"/>
      <w:proofErr w:type="spellStart"/>
      <w:r>
        <w:lastRenderedPageBreak/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</w:t>
      </w:r>
      <w:proofErr w:type="spellStart"/>
      <w:r w:rsidR="004B4A99">
        <w:t>tháng</w:t>
      </w:r>
      <w:bookmarkEnd w:id="49"/>
      <w:proofErr w:type="spellEnd"/>
    </w:p>
    <w:p w14:paraId="79CF9583" w14:textId="179E3972" w:rsidR="00B728CF" w:rsidRDefault="0083785E" w:rsidP="00B728CF">
      <w:r>
        <w:rPr>
          <w:noProof/>
        </w:rPr>
        <w:drawing>
          <wp:inline distT="0" distB="0" distL="0" distR="0" wp14:anchorId="2C0E786C" wp14:editId="2588ED63">
            <wp:extent cx="5486400" cy="3200400"/>
            <wp:effectExtent l="0" t="0" r="0" b="0"/>
            <wp:docPr id="29" name="Biểu đồ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1356525" w14:textId="01641DA3" w:rsidR="009A0B92" w:rsidRPr="009A0B92" w:rsidRDefault="009A0B92" w:rsidP="009A0B92">
      <w:pPr>
        <w:jc w:val="center"/>
        <w:rPr>
          <w:i/>
          <w:iCs/>
          <w:lang w:eastAsia="en-US" w:bidi="ar-SA"/>
        </w:rPr>
      </w:pPr>
      <w:proofErr w:type="spellStart"/>
      <w:r w:rsidRPr="006D7E21">
        <w:rPr>
          <w:i/>
          <w:iCs/>
          <w:lang w:eastAsia="en-US" w:bidi="ar-SA"/>
        </w:rPr>
        <w:t>Hình</w:t>
      </w:r>
      <w:proofErr w:type="spellEnd"/>
      <w:r w:rsidRPr="006D7E21">
        <w:rPr>
          <w:i/>
          <w:iCs/>
          <w:lang w:eastAsia="en-US" w:bidi="ar-SA"/>
        </w:rPr>
        <w:t xml:space="preserve"> </w:t>
      </w:r>
      <w:r>
        <w:rPr>
          <w:i/>
          <w:iCs/>
          <w:lang w:eastAsia="en-US" w:bidi="ar-SA"/>
        </w:rPr>
        <w:t>20</w:t>
      </w:r>
      <w:r>
        <w:rPr>
          <w:i/>
          <w:iCs/>
          <w:lang w:eastAsia="en-US" w:bidi="ar-SA"/>
        </w:rPr>
        <w:t>.</w:t>
      </w:r>
      <w:r w:rsidRPr="006D7E21"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Biểu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đồ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số</w:t>
      </w:r>
      <w:proofErr w:type="spellEnd"/>
      <w:r>
        <w:rPr>
          <w:i/>
          <w:iCs/>
          <w:lang w:eastAsia="en-US" w:bidi="ar-SA"/>
        </w:rPr>
        <w:t xml:space="preserve"> task </w:t>
      </w:r>
      <w:proofErr w:type="spellStart"/>
      <w:r>
        <w:rPr>
          <w:i/>
          <w:iCs/>
          <w:lang w:eastAsia="en-US" w:bidi="ar-SA"/>
        </w:rPr>
        <w:t>theo</w:t>
      </w:r>
      <w:proofErr w:type="spellEnd"/>
      <w:r>
        <w:rPr>
          <w:i/>
          <w:iCs/>
          <w:lang w:eastAsia="en-US" w:bidi="ar-SA"/>
        </w:rPr>
        <w:t xml:space="preserve"> </w:t>
      </w:r>
      <w:proofErr w:type="spellStart"/>
      <w:r>
        <w:rPr>
          <w:i/>
          <w:iCs/>
          <w:lang w:eastAsia="en-US" w:bidi="ar-SA"/>
        </w:rPr>
        <w:t>tháng</w:t>
      </w:r>
      <w:proofErr w:type="spellEnd"/>
    </w:p>
    <w:p w14:paraId="01AC2A27" w14:textId="1E92EDB7" w:rsidR="00127A55" w:rsidRDefault="1FD20FFF" w:rsidP="00127A55">
      <w:pPr>
        <w:pStyle w:val="u1"/>
        <w:rPr>
          <w:lang w:eastAsia="en-US" w:bidi="ar-SA"/>
        </w:rPr>
      </w:pPr>
      <w:bookmarkStart w:id="50" w:name="_Toc27481536"/>
      <w:proofErr w:type="spellStart"/>
      <w:r w:rsidRPr="1FD20FFF">
        <w:rPr>
          <w:lang w:eastAsia="en-US" w:bidi="ar-SA"/>
        </w:rPr>
        <w:t>Danh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mục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tài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liệu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liên</w:t>
      </w:r>
      <w:proofErr w:type="spellEnd"/>
      <w:r w:rsidRPr="1FD20FFF">
        <w:rPr>
          <w:lang w:eastAsia="en-US" w:bidi="ar-SA"/>
        </w:rPr>
        <w:t xml:space="preserve"> </w:t>
      </w:r>
      <w:proofErr w:type="spellStart"/>
      <w:r w:rsidRPr="1FD20FFF">
        <w:rPr>
          <w:lang w:eastAsia="en-US" w:bidi="ar-SA"/>
        </w:rPr>
        <w:t>quan</w:t>
      </w:r>
      <w:bookmarkEnd w:id="50"/>
      <w:proofErr w:type="spellEnd"/>
    </w:p>
    <w:p w14:paraId="46BDFD53" w14:textId="77777777" w:rsidR="00127A55" w:rsidRPr="00127A55" w:rsidRDefault="00127A55" w:rsidP="00007435">
      <w:pPr>
        <w:rPr>
          <w:lang w:eastAsia="en-US" w:bidi="ar-SA"/>
        </w:rPr>
      </w:pPr>
    </w:p>
    <w:p w14:paraId="7568F996" w14:textId="24BA4AD8" w:rsidR="00BC1A91" w:rsidRPr="00007435" w:rsidRDefault="008422BE" w:rsidP="00007435">
      <w:pPr>
        <w:rPr>
          <w:lang w:eastAsia="en-US" w:bidi="ar-SA"/>
        </w:rPr>
      </w:pPr>
      <w:r w:rsidRPr="00007435">
        <w:rPr>
          <w:lang w:eastAsia="en-US" w:bidi="ar-SA"/>
        </w:rPr>
        <w:t>MySQL High Avai</w:t>
      </w:r>
      <w:r w:rsidR="00264139" w:rsidRPr="00007435">
        <w:rPr>
          <w:lang w:eastAsia="en-US" w:bidi="ar-SA"/>
        </w:rPr>
        <w:t xml:space="preserve">lability – Mats </w:t>
      </w:r>
      <w:proofErr w:type="spellStart"/>
      <w:r w:rsidR="00264139" w:rsidRPr="00007435">
        <w:rPr>
          <w:lang w:eastAsia="en-US" w:bidi="ar-SA"/>
        </w:rPr>
        <w:t>Kindahl</w:t>
      </w:r>
      <w:proofErr w:type="spellEnd"/>
    </w:p>
    <w:p w14:paraId="437D343D" w14:textId="403BCB24" w:rsidR="00264139" w:rsidRPr="00007435" w:rsidRDefault="00264139" w:rsidP="00007435">
      <w:pPr>
        <w:rPr>
          <w:lang w:eastAsia="en-US" w:bidi="ar-SA"/>
        </w:rPr>
      </w:pPr>
      <w:r w:rsidRPr="00007435">
        <w:rPr>
          <w:lang w:eastAsia="en-US" w:bidi="ar-SA"/>
        </w:rPr>
        <w:t xml:space="preserve">Head First PHP &amp; MySQL </w:t>
      </w:r>
      <w:r w:rsidR="00E935EF" w:rsidRPr="00007435">
        <w:rPr>
          <w:lang w:eastAsia="en-US" w:bidi="ar-SA"/>
        </w:rPr>
        <w:t>-</w:t>
      </w:r>
      <w:r w:rsidRPr="00007435">
        <w:rPr>
          <w:lang w:eastAsia="en-US" w:bidi="ar-SA"/>
        </w:rPr>
        <w:t xml:space="preserve"> Lynn </w:t>
      </w:r>
      <w:proofErr w:type="spellStart"/>
      <w:r w:rsidRPr="00007435">
        <w:rPr>
          <w:lang w:eastAsia="en-US" w:bidi="ar-SA"/>
        </w:rPr>
        <w:t>Bei</w:t>
      </w:r>
      <w:r w:rsidR="00E935EF" w:rsidRPr="00007435">
        <w:rPr>
          <w:lang w:eastAsia="en-US" w:bidi="ar-SA"/>
        </w:rPr>
        <w:t>ghley</w:t>
      </w:r>
      <w:proofErr w:type="spellEnd"/>
      <w:r w:rsidR="00E935EF" w:rsidRPr="00007435">
        <w:rPr>
          <w:lang w:eastAsia="en-US" w:bidi="ar-SA"/>
        </w:rPr>
        <w:t xml:space="preserve"> &amp; Michael Morrison</w:t>
      </w:r>
    </w:p>
    <w:p w14:paraId="2F1DCED0" w14:textId="724E70DE" w:rsidR="00E935EF" w:rsidRPr="00007435" w:rsidRDefault="00E935EF" w:rsidP="00007435">
      <w:pPr>
        <w:rPr>
          <w:lang w:eastAsia="en-US" w:bidi="ar-SA"/>
        </w:rPr>
      </w:pPr>
      <w:proofErr w:type="spellStart"/>
      <w:r w:rsidRPr="00007435">
        <w:rPr>
          <w:lang w:eastAsia="en-US" w:bidi="ar-SA"/>
        </w:rPr>
        <w:t>Hệ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quản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trị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cơ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sở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dữ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liệu</w:t>
      </w:r>
      <w:proofErr w:type="spellEnd"/>
      <w:r w:rsidRPr="00007435">
        <w:rPr>
          <w:lang w:eastAsia="en-US" w:bidi="ar-SA"/>
        </w:rPr>
        <w:t xml:space="preserve"> ACESSS – PGS. TS </w:t>
      </w:r>
      <w:proofErr w:type="spellStart"/>
      <w:r w:rsidRPr="00007435">
        <w:rPr>
          <w:lang w:eastAsia="en-US" w:bidi="ar-SA"/>
        </w:rPr>
        <w:t>Nguyễn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Văn</w:t>
      </w:r>
      <w:proofErr w:type="spellEnd"/>
      <w:r w:rsidRPr="00007435">
        <w:rPr>
          <w:lang w:eastAsia="en-US" w:bidi="ar-SA"/>
        </w:rPr>
        <w:t xml:space="preserve"> </w:t>
      </w:r>
      <w:proofErr w:type="spellStart"/>
      <w:r w:rsidRPr="00007435">
        <w:rPr>
          <w:lang w:eastAsia="en-US" w:bidi="ar-SA"/>
        </w:rPr>
        <w:t>Nghiễm</w:t>
      </w:r>
      <w:proofErr w:type="spellEnd"/>
    </w:p>
    <w:p w14:paraId="2ED85500" w14:textId="7B9173AF" w:rsidR="007A7D31" w:rsidRPr="00007435" w:rsidRDefault="00482DE2" w:rsidP="00007435">
      <w:pPr>
        <w:rPr>
          <w:lang w:eastAsia="en-US" w:bidi="ar-SA"/>
        </w:rPr>
      </w:pPr>
      <w:r w:rsidRPr="008A3EF4">
        <w:rPr>
          <w:bCs/>
          <w:lang w:eastAsia="en-US" w:bidi="ar-SA"/>
        </w:rPr>
        <w:t>Core Java Volume II: Advanced Features</w:t>
      </w:r>
    </w:p>
    <w:p w14:paraId="56C52833" w14:textId="77777777" w:rsidR="00482DE2" w:rsidRPr="008A3EF4" w:rsidRDefault="00482DE2" w:rsidP="00007435">
      <w:pPr>
        <w:rPr>
          <w:lang w:eastAsia="en-US" w:bidi="ar-SA"/>
        </w:rPr>
      </w:pPr>
      <w:r w:rsidRPr="008A3EF4">
        <w:rPr>
          <w:lang w:eastAsia="en-US" w:bidi="ar-SA"/>
        </w:rPr>
        <w:t>Key Java: Advanced Tips and Techniques</w:t>
      </w:r>
    </w:p>
    <w:p w14:paraId="17965795" w14:textId="63D94CE2" w:rsidR="003F1120" w:rsidRPr="00007435" w:rsidRDefault="00007435" w:rsidP="00007435">
      <w:pPr>
        <w:rPr>
          <w:lang w:eastAsia="en-US" w:bidi="ar-SA"/>
        </w:rPr>
      </w:pPr>
      <w:r w:rsidRPr="008A3EF4">
        <w:rPr>
          <w:bCs/>
          <w:lang w:eastAsia="en-US" w:bidi="ar-SA"/>
        </w:rPr>
        <w:t>Java Performance: The Definitive Guide</w:t>
      </w:r>
    </w:p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9F5DC" w14:textId="77777777" w:rsidR="00321FB5" w:rsidRDefault="00321FB5">
      <w:r>
        <w:separator/>
      </w:r>
    </w:p>
    <w:p w14:paraId="04599EFD" w14:textId="77777777" w:rsidR="00321FB5" w:rsidRDefault="00321FB5"/>
  </w:endnote>
  <w:endnote w:type="continuationSeparator" w:id="0">
    <w:p w14:paraId="77622C87" w14:textId="77777777" w:rsidR="00321FB5" w:rsidRDefault="00321FB5">
      <w:r>
        <w:continuationSeparator/>
      </w:r>
    </w:p>
    <w:p w14:paraId="0C533573" w14:textId="77777777" w:rsidR="00321FB5" w:rsidRDefault="00321FB5"/>
  </w:endnote>
  <w:endnote w:type="continuationNotice" w:id="1">
    <w:p w14:paraId="0F5E62D6" w14:textId="77777777" w:rsidR="008B000E" w:rsidRDefault="008B00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F67BB" w14:textId="77777777" w:rsidR="001C1D1C" w:rsidRDefault="00C249DB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proofErr w:type="spellStart"/>
    <w:r>
      <w:rPr>
        <w:i/>
        <w:color w:val="951B13"/>
        <w:lang w:eastAsia="ar-SA" w:bidi="ar-SA"/>
      </w:rPr>
      <w:t>Nhóm</w:t>
    </w:r>
    <w:proofErr w:type="spellEnd"/>
    <w:r>
      <w:rPr>
        <w:i/>
        <w:color w:val="951B13"/>
        <w:lang w:eastAsia="ar-SA" w:bidi="ar-SA"/>
      </w:rPr>
      <w:t xml:space="preserve"> 10 - Q</w:t>
    </w:r>
    <w:r w:rsidR="006258F1">
      <w:rPr>
        <w:i/>
        <w:color w:val="951B13"/>
        <w:lang w:eastAsia="ar-SA" w:bidi="ar-SA"/>
      </w:rPr>
      <w:t>TDA</w:t>
    </w:r>
  </w:p>
  <w:p w14:paraId="5EE27ED2" w14:textId="7E9E5637" w:rsidR="00A46170" w:rsidRPr="009A57EC" w:rsidRDefault="00A4617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B442F8">
      <w:rPr>
        <w:i/>
        <w:noProof/>
        <w:color w:val="951B13"/>
        <w:lang w:eastAsia="ar-SA" w:bidi="ar-SA"/>
      </w:rPr>
      <w:t>vi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C2D6BF4" w:rsidR="00A46170" w:rsidRPr="001022FF" w:rsidRDefault="00FB0728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proofErr w:type="spellStart"/>
    <w:r>
      <w:rPr>
        <w:i/>
        <w:color w:val="C00000"/>
        <w:lang w:eastAsia="ar-SA" w:bidi="ar-SA"/>
      </w:rPr>
      <w:t>Nhóm</w:t>
    </w:r>
    <w:proofErr w:type="spellEnd"/>
    <w:r>
      <w:rPr>
        <w:i/>
        <w:color w:val="C00000"/>
        <w:lang w:eastAsia="ar-SA" w:bidi="ar-SA"/>
      </w:rPr>
      <w:t xml:space="preserve"> </w:t>
    </w:r>
    <w:r w:rsidR="00F421F6">
      <w:rPr>
        <w:i/>
        <w:color w:val="C00000"/>
        <w:lang w:eastAsia="ar-SA" w:bidi="ar-SA"/>
      </w:rPr>
      <w:t xml:space="preserve">10 - </w:t>
    </w:r>
    <w:r w:rsidR="00BB183C"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B442F8">
      <w:rPr>
        <w:i/>
        <w:noProof/>
        <w:color w:val="C00000"/>
        <w:lang w:eastAsia="ar-SA" w:bidi="ar-SA"/>
      </w:rPr>
      <w:t>10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B442F8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DF0DCB" w14:textId="77777777" w:rsidR="00321FB5" w:rsidRDefault="00321FB5">
      <w:r>
        <w:separator/>
      </w:r>
    </w:p>
    <w:p w14:paraId="74210A0C" w14:textId="77777777" w:rsidR="00321FB5" w:rsidRDefault="00321FB5"/>
  </w:footnote>
  <w:footnote w:type="continuationSeparator" w:id="0">
    <w:p w14:paraId="27B077FF" w14:textId="77777777" w:rsidR="00321FB5" w:rsidRDefault="00321FB5">
      <w:r>
        <w:continuationSeparator/>
      </w:r>
    </w:p>
    <w:p w14:paraId="37F8336D" w14:textId="77777777" w:rsidR="00321FB5" w:rsidRDefault="00321FB5"/>
  </w:footnote>
  <w:footnote w:type="continuationNotice" w:id="1">
    <w:p w14:paraId="033C1AC4" w14:textId="77777777" w:rsidR="008B000E" w:rsidRDefault="008B00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5A978FBF" w:rsidR="00A46170" w:rsidRPr="00AB15C8" w:rsidRDefault="00B04280" w:rsidP="004A3045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 w:rsidRPr="00E85586">
      <w:rPr>
        <w:b/>
        <w:i/>
        <w:noProof/>
        <w:color w:val="2A62A6"/>
        <w:sz w:val="32"/>
        <w:szCs w:val="32"/>
      </w:rPr>
      <w:drawing>
        <wp:anchor distT="0" distB="0" distL="114300" distR="114300" simplePos="0" relativeHeight="251658240" behindDoc="0" locked="0" layoutInCell="1" allowOverlap="1" wp14:anchorId="250A8ABF" wp14:editId="5D170BCC">
          <wp:simplePos x="0" y="0"/>
          <wp:positionH relativeFrom="column">
            <wp:posOffset>-948802</wp:posOffset>
          </wp:positionH>
          <wp:positionV relativeFrom="paragraph">
            <wp:posOffset>-285077</wp:posOffset>
          </wp:positionV>
          <wp:extent cx="710004" cy="422046"/>
          <wp:effectExtent l="0" t="0" r="0" b="0"/>
          <wp:wrapTopAndBottom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0004" cy="4220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="00AA0018">
      <w:rPr>
        <w:i/>
        <w:color w:val="C00000"/>
        <w:lang w:eastAsia="ar-SA" w:bidi="ar-SA"/>
      </w:rPr>
      <w:t>Quản</w:t>
    </w:r>
    <w:proofErr w:type="spellEnd"/>
    <w:r w:rsidR="00AA0018">
      <w:rPr>
        <w:i/>
        <w:color w:val="C00000"/>
        <w:lang w:eastAsia="ar-SA" w:bidi="ar-SA"/>
      </w:rPr>
      <w:t xml:space="preserve"> </w:t>
    </w:r>
    <w:proofErr w:type="spellStart"/>
    <w:r w:rsidR="00AA0018">
      <w:rPr>
        <w:i/>
        <w:color w:val="C00000"/>
        <w:lang w:eastAsia="ar-SA" w:bidi="ar-SA"/>
      </w:rPr>
      <w:t>lý</w:t>
    </w:r>
    <w:proofErr w:type="spellEnd"/>
    <w:r w:rsidR="00AA0018">
      <w:rPr>
        <w:i/>
        <w:color w:val="C00000"/>
        <w:lang w:eastAsia="ar-SA" w:bidi="ar-SA"/>
      </w:rPr>
      <w:t xml:space="preserve"> </w:t>
    </w:r>
    <w:proofErr w:type="spellStart"/>
    <w:r w:rsidR="00FB0728">
      <w:rPr>
        <w:i/>
        <w:color w:val="C00000"/>
        <w:lang w:eastAsia="ar-SA" w:bidi="ar-SA"/>
      </w:rPr>
      <w:t>rạp</w:t>
    </w:r>
    <w:proofErr w:type="spellEnd"/>
    <w:r w:rsidR="00FB0728">
      <w:rPr>
        <w:i/>
        <w:color w:val="C00000"/>
        <w:lang w:eastAsia="ar-SA" w:bidi="ar-SA"/>
      </w:rPr>
      <w:t xml:space="preserve"> </w:t>
    </w:r>
    <w:proofErr w:type="spellStart"/>
    <w:r w:rsidR="00FB0728">
      <w:rPr>
        <w:i/>
        <w:color w:val="C00000"/>
        <w:lang w:eastAsia="ar-SA" w:bidi="ar-SA"/>
      </w:rPr>
      <w:t>chiếu</w:t>
    </w:r>
    <w:proofErr w:type="spellEnd"/>
    <w:r w:rsidR="00FB0728">
      <w:rPr>
        <w:i/>
        <w:color w:val="C00000"/>
        <w:lang w:eastAsia="ar-SA" w:bidi="ar-SA"/>
      </w:rPr>
      <w:t xml:space="preserve"> </w:t>
    </w:r>
    <w:proofErr w:type="spellStart"/>
    <w:r w:rsidR="00FB0728">
      <w:rPr>
        <w:i/>
        <w:color w:val="C00000"/>
        <w:lang w:eastAsia="ar-SA" w:bidi="ar-SA"/>
      </w:rPr>
      <w:t>phim</w:t>
    </w:r>
    <w:proofErr w:type="spellEnd"/>
    <w:r w:rsidR="00A46170" w:rsidRPr="00AB15C8">
      <w:rPr>
        <w:i/>
        <w:color w:val="C00000"/>
        <w:lang w:eastAsia="ar-SA" w:bidi="ar-SA"/>
      </w:rPr>
      <w:tab/>
    </w:r>
    <w:proofErr w:type="spellStart"/>
    <w:r w:rsidR="00FB0728">
      <w:rPr>
        <w:i/>
        <w:color w:val="C00000"/>
        <w:lang w:eastAsia="ar-SA" w:bidi="ar-SA"/>
      </w:rPr>
      <w:t>Quản</w:t>
    </w:r>
    <w:proofErr w:type="spellEnd"/>
    <w:r w:rsidR="00FB0728">
      <w:rPr>
        <w:i/>
        <w:color w:val="C00000"/>
        <w:lang w:eastAsia="ar-SA" w:bidi="ar-SA"/>
      </w:rPr>
      <w:t xml:space="preserve"> </w:t>
    </w:r>
    <w:proofErr w:type="spellStart"/>
    <w:r w:rsidR="00FB0728">
      <w:rPr>
        <w:i/>
        <w:color w:val="C00000"/>
        <w:lang w:eastAsia="ar-SA" w:bidi="ar-SA"/>
      </w:rPr>
      <w:t>lý</w:t>
    </w:r>
    <w:proofErr w:type="spellEnd"/>
    <w:r w:rsidR="00FB0728">
      <w:rPr>
        <w:i/>
        <w:color w:val="C00000"/>
        <w:lang w:eastAsia="ar-SA" w:bidi="ar-SA"/>
      </w:rPr>
      <w:t xml:space="preserve"> </w:t>
    </w:r>
    <w:proofErr w:type="spellStart"/>
    <w:r w:rsidR="00FB0728">
      <w:rPr>
        <w:i/>
        <w:color w:val="C00000"/>
        <w:lang w:eastAsia="ar-SA" w:bidi="ar-SA"/>
      </w:rPr>
      <w:t>dự</w:t>
    </w:r>
    <w:proofErr w:type="spellEnd"/>
    <w:r w:rsidR="00FB0728">
      <w:rPr>
        <w:i/>
        <w:color w:val="C00000"/>
        <w:lang w:eastAsia="ar-SA" w:bidi="ar-SA"/>
      </w:rPr>
      <w:t xml:space="preserve"> </w:t>
    </w:r>
    <w:proofErr w:type="spellStart"/>
    <w:r w:rsidR="00FB0728">
      <w:rPr>
        <w:i/>
        <w:color w:val="C00000"/>
        <w:lang w:eastAsia="ar-SA" w:bidi="ar-SA"/>
      </w:rPr>
      <w:t>án</w:t>
    </w:r>
    <w:proofErr w:type="spellEnd"/>
    <w:r w:rsidR="00FB0728">
      <w:rPr>
        <w:i/>
        <w:color w:val="C00000"/>
        <w:lang w:eastAsia="ar-SA" w:bidi="ar-SA"/>
      </w:rPr>
      <w:t xml:space="preserve"> </w:t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D6878F5"/>
    <w:multiLevelType w:val="hybridMultilevel"/>
    <w:tmpl w:val="FFFFFFFF"/>
    <w:lvl w:ilvl="0" w:tplc="39C0C5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3C2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F01D2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436F7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A46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607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2268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52E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AA6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443511"/>
    <w:multiLevelType w:val="hybridMultilevel"/>
    <w:tmpl w:val="39E211EA"/>
    <w:lvl w:ilvl="0" w:tplc="3E9E85C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76A7347"/>
    <w:multiLevelType w:val="hybridMultilevel"/>
    <w:tmpl w:val="FFFFFFFF"/>
    <w:lvl w:ilvl="0" w:tplc="91088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18E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460C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8ED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8825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38D1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02C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DAF6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EEF2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216DD4"/>
    <w:multiLevelType w:val="hybridMultilevel"/>
    <w:tmpl w:val="FFFFFFFF"/>
    <w:lvl w:ilvl="0" w:tplc="3E06E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32C9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F0C59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A47A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C8EE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88F3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B06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DEA0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0CF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6D0DA1"/>
    <w:multiLevelType w:val="hybridMultilevel"/>
    <w:tmpl w:val="FFFFFFFF"/>
    <w:lvl w:ilvl="0" w:tplc="0C3808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38F3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42E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A49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CE3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9C90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D0B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CC0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26BA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D0455F"/>
    <w:multiLevelType w:val="hybridMultilevel"/>
    <w:tmpl w:val="FFFFFFFF"/>
    <w:lvl w:ilvl="0" w:tplc="4394D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7A3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D5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A828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687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E42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909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26E6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D2C1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CB38E1"/>
    <w:multiLevelType w:val="hybridMultilevel"/>
    <w:tmpl w:val="FFFFFFFF"/>
    <w:lvl w:ilvl="0" w:tplc="9E4A1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92A5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940A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846B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5C3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82B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6E1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DE7B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D8C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B45F5C"/>
    <w:multiLevelType w:val="hybridMultilevel"/>
    <w:tmpl w:val="FFFFFFFF"/>
    <w:lvl w:ilvl="0" w:tplc="2FC61136">
      <w:start w:val="1"/>
      <w:numFmt w:val="decimal"/>
      <w:lvlText w:val="%1."/>
      <w:lvlJc w:val="left"/>
      <w:pPr>
        <w:ind w:left="720" w:hanging="360"/>
      </w:pPr>
    </w:lvl>
    <w:lvl w:ilvl="1" w:tplc="96F2365E">
      <w:start w:val="1"/>
      <w:numFmt w:val="lowerLetter"/>
      <w:lvlText w:val="%2."/>
      <w:lvlJc w:val="left"/>
      <w:pPr>
        <w:ind w:left="1440" w:hanging="360"/>
      </w:pPr>
    </w:lvl>
    <w:lvl w:ilvl="2" w:tplc="025A7876">
      <w:start w:val="1"/>
      <w:numFmt w:val="lowerRoman"/>
      <w:lvlText w:val="%3."/>
      <w:lvlJc w:val="right"/>
      <w:pPr>
        <w:ind w:left="2160" w:hanging="180"/>
      </w:pPr>
    </w:lvl>
    <w:lvl w:ilvl="3" w:tplc="A59E10E8">
      <w:start w:val="1"/>
      <w:numFmt w:val="decimal"/>
      <w:lvlText w:val="%4."/>
      <w:lvlJc w:val="left"/>
      <w:pPr>
        <w:ind w:left="2880" w:hanging="360"/>
      </w:pPr>
    </w:lvl>
    <w:lvl w:ilvl="4" w:tplc="F61C54D6">
      <w:start w:val="1"/>
      <w:numFmt w:val="lowerLetter"/>
      <w:lvlText w:val="%5."/>
      <w:lvlJc w:val="left"/>
      <w:pPr>
        <w:ind w:left="3600" w:hanging="360"/>
      </w:pPr>
    </w:lvl>
    <w:lvl w:ilvl="5" w:tplc="06264CA8">
      <w:start w:val="1"/>
      <w:numFmt w:val="lowerRoman"/>
      <w:lvlText w:val="%6."/>
      <w:lvlJc w:val="right"/>
      <w:pPr>
        <w:ind w:left="4320" w:hanging="180"/>
      </w:pPr>
    </w:lvl>
    <w:lvl w:ilvl="6" w:tplc="3AD43CAA">
      <w:start w:val="1"/>
      <w:numFmt w:val="decimal"/>
      <w:lvlText w:val="%7."/>
      <w:lvlJc w:val="left"/>
      <w:pPr>
        <w:ind w:left="5040" w:hanging="360"/>
      </w:pPr>
    </w:lvl>
    <w:lvl w:ilvl="7" w:tplc="A6463B28">
      <w:start w:val="1"/>
      <w:numFmt w:val="lowerLetter"/>
      <w:lvlText w:val="%8."/>
      <w:lvlJc w:val="left"/>
      <w:pPr>
        <w:ind w:left="5760" w:hanging="360"/>
      </w:pPr>
    </w:lvl>
    <w:lvl w:ilvl="8" w:tplc="F156005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421ECC"/>
    <w:multiLevelType w:val="hybridMultilevel"/>
    <w:tmpl w:val="FFFFFFFF"/>
    <w:lvl w:ilvl="0" w:tplc="802A67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7056D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70C6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EE22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F07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281A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4B8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8D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307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06C1E"/>
    <w:multiLevelType w:val="hybridMultilevel"/>
    <w:tmpl w:val="FFFFFFFF"/>
    <w:lvl w:ilvl="0" w:tplc="375A0A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F608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E4FE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203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CF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E80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704D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089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84C8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2B7016"/>
    <w:multiLevelType w:val="hybridMultilevel"/>
    <w:tmpl w:val="AC5CE5A6"/>
    <w:lvl w:ilvl="0" w:tplc="4FEECA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8978B9"/>
    <w:multiLevelType w:val="hybridMultilevel"/>
    <w:tmpl w:val="FFFFFFFF"/>
    <w:lvl w:ilvl="0" w:tplc="6944DE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4EB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A80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B2BA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98B6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265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3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E217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74B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D074D0"/>
    <w:multiLevelType w:val="hybridMultilevel"/>
    <w:tmpl w:val="5152326E"/>
    <w:lvl w:ilvl="0" w:tplc="4FEECA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30"/>
  </w:num>
  <w:num w:numId="4">
    <w:abstractNumId w:val="29"/>
  </w:num>
  <w:num w:numId="5">
    <w:abstractNumId w:val="33"/>
  </w:num>
  <w:num w:numId="6">
    <w:abstractNumId w:val="22"/>
  </w:num>
  <w:num w:numId="7">
    <w:abstractNumId w:val="17"/>
  </w:num>
  <w:num w:numId="8">
    <w:abstractNumId w:val="25"/>
  </w:num>
  <w:num w:numId="9">
    <w:abstractNumId w:val="19"/>
  </w:num>
  <w:num w:numId="10">
    <w:abstractNumId w:val="16"/>
  </w:num>
  <w:num w:numId="11">
    <w:abstractNumId w:val="24"/>
  </w:num>
  <w:num w:numId="12">
    <w:abstractNumId w:val="21"/>
  </w:num>
  <w:num w:numId="13">
    <w:abstractNumId w:val="18"/>
  </w:num>
  <w:num w:numId="14">
    <w:abstractNumId w:val="31"/>
  </w:num>
  <w:num w:numId="15">
    <w:abstractNumId w:val="27"/>
  </w:num>
  <w:num w:numId="16">
    <w:abstractNumId w:val="26"/>
  </w:num>
  <w:num w:numId="17">
    <w:abstractNumId w:val="20"/>
  </w:num>
  <w:num w:numId="18">
    <w:abstractNumId w:val="32"/>
  </w:num>
  <w:num w:numId="19">
    <w:abstractNumId w:val="2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6145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3B9"/>
    <w:rsid w:val="00000D34"/>
    <w:rsid w:val="000011BB"/>
    <w:rsid w:val="00001D7C"/>
    <w:rsid w:val="00005E3F"/>
    <w:rsid w:val="00007435"/>
    <w:rsid w:val="00011B84"/>
    <w:rsid w:val="0001730E"/>
    <w:rsid w:val="00027F1B"/>
    <w:rsid w:val="00030EB1"/>
    <w:rsid w:val="00032E54"/>
    <w:rsid w:val="00033D8B"/>
    <w:rsid w:val="000342ED"/>
    <w:rsid w:val="0003691C"/>
    <w:rsid w:val="00044EE2"/>
    <w:rsid w:val="000465BE"/>
    <w:rsid w:val="00050CBF"/>
    <w:rsid w:val="00052390"/>
    <w:rsid w:val="00054E47"/>
    <w:rsid w:val="000559C0"/>
    <w:rsid w:val="000620D3"/>
    <w:rsid w:val="00062DAE"/>
    <w:rsid w:val="00063221"/>
    <w:rsid w:val="000705DC"/>
    <w:rsid w:val="00071DE6"/>
    <w:rsid w:val="00072CD7"/>
    <w:rsid w:val="00076EFF"/>
    <w:rsid w:val="000800BD"/>
    <w:rsid w:val="00081ADE"/>
    <w:rsid w:val="00086366"/>
    <w:rsid w:val="0008695B"/>
    <w:rsid w:val="00095542"/>
    <w:rsid w:val="00097E16"/>
    <w:rsid w:val="000A09A5"/>
    <w:rsid w:val="000A3881"/>
    <w:rsid w:val="000A4065"/>
    <w:rsid w:val="000A639E"/>
    <w:rsid w:val="000A6B8C"/>
    <w:rsid w:val="000B3F2B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91"/>
    <w:rsid w:val="001103DE"/>
    <w:rsid w:val="001115C5"/>
    <w:rsid w:val="001115D0"/>
    <w:rsid w:val="00111637"/>
    <w:rsid w:val="00113883"/>
    <w:rsid w:val="00114EF3"/>
    <w:rsid w:val="001156B4"/>
    <w:rsid w:val="00116C10"/>
    <w:rsid w:val="00117F73"/>
    <w:rsid w:val="00122C66"/>
    <w:rsid w:val="00125AE5"/>
    <w:rsid w:val="00127A55"/>
    <w:rsid w:val="001307F8"/>
    <w:rsid w:val="00130FEA"/>
    <w:rsid w:val="001341DC"/>
    <w:rsid w:val="001417E6"/>
    <w:rsid w:val="00141B15"/>
    <w:rsid w:val="00145475"/>
    <w:rsid w:val="001501A9"/>
    <w:rsid w:val="00165B2F"/>
    <w:rsid w:val="001674DD"/>
    <w:rsid w:val="001706A0"/>
    <w:rsid w:val="00170971"/>
    <w:rsid w:val="0017102C"/>
    <w:rsid w:val="00171520"/>
    <w:rsid w:val="00175BC5"/>
    <w:rsid w:val="001779E3"/>
    <w:rsid w:val="00180183"/>
    <w:rsid w:val="00191F37"/>
    <w:rsid w:val="00192437"/>
    <w:rsid w:val="00193D7E"/>
    <w:rsid w:val="001A04B9"/>
    <w:rsid w:val="001A1FF1"/>
    <w:rsid w:val="001A79B5"/>
    <w:rsid w:val="001A7B00"/>
    <w:rsid w:val="001B3ACB"/>
    <w:rsid w:val="001B5876"/>
    <w:rsid w:val="001C04DA"/>
    <w:rsid w:val="001C1D1C"/>
    <w:rsid w:val="001C5DD1"/>
    <w:rsid w:val="001D0D5E"/>
    <w:rsid w:val="001D0E15"/>
    <w:rsid w:val="001D3253"/>
    <w:rsid w:val="001D3B5F"/>
    <w:rsid w:val="001D61A7"/>
    <w:rsid w:val="001D7908"/>
    <w:rsid w:val="001E052D"/>
    <w:rsid w:val="001E09B7"/>
    <w:rsid w:val="001E1B83"/>
    <w:rsid w:val="001E2510"/>
    <w:rsid w:val="001E717E"/>
    <w:rsid w:val="001F20AA"/>
    <w:rsid w:val="001F2E8C"/>
    <w:rsid w:val="001F489F"/>
    <w:rsid w:val="001F5EDB"/>
    <w:rsid w:val="001F6140"/>
    <w:rsid w:val="00201E3C"/>
    <w:rsid w:val="00202C32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3D47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2559"/>
    <w:rsid w:val="00264139"/>
    <w:rsid w:val="0027238F"/>
    <w:rsid w:val="0027590A"/>
    <w:rsid w:val="00276B8C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6E92"/>
    <w:rsid w:val="002B1F7F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786F"/>
    <w:rsid w:val="002E0BF2"/>
    <w:rsid w:val="002E11E0"/>
    <w:rsid w:val="002E21BE"/>
    <w:rsid w:val="002E40B5"/>
    <w:rsid w:val="002E4639"/>
    <w:rsid w:val="002E4B10"/>
    <w:rsid w:val="002F295C"/>
    <w:rsid w:val="002F3D39"/>
    <w:rsid w:val="002F48CB"/>
    <w:rsid w:val="002F5F61"/>
    <w:rsid w:val="003068DB"/>
    <w:rsid w:val="00307EAA"/>
    <w:rsid w:val="00311645"/>
    <w:rsid w:val="003133EE"/>
    <w:rsid w:val="00314148"/>
    <w:rsid w:val="003157A5"/>
    <w:rsid w:val="00320782"/>
    <w:rsid w:val="00321C72"/>
    <w:rsid w:val="00321FB5"/>
    <w:rsid w:val="00322F44"/>
    <w:rsid w:val="003245D6"/>
    <w:rsid w:val="003266D8"/>
    <w:rsid w:val="003270C1"/>
    <w:rsid w:val="00332244"/>
    <w:rsid w:val="00334661"/>
    <w:rsid w:val="00334BF5"/>
    <w:rsid w:val="003358FC"/>
    <w:rsid w:val="00340B03"/>
    <w:rsid w:val="00341192"/>
    <w:rsid w:val="00341689"/>
    <w:rsid w:val="003432F3"/>
    <w:rsid w:val="00344D7B"/>
    <w:rsid w:val="003452B2"/>
    <w:rsid w:val="00345A50"/>
    <w:rsid w:val="003473EC"/>
    <w:rsid w:val="0034776F"/>
    <w:rsid w:val="00352285"/>
    <w:rsid w:val="00353A70"/>
    <w:rsid w:val="00354E67"/>
    <w:rsid w:val="003569B7"/>
    <w:rsid w:val="003574D5"/>
    <w:rsid w:val="003604BD"/>
    <w:rsid w:val="003613A4"/>
    <w:rsid w:val="00372858"/>
    <w:rsid w:val="003748EC"/>
    <w:rsid w:val="00380765"/>
    <w:rsid w:val="0038105F"/>
    <w:rsid w:val="00384E4F"/>
    <w:rsid w:val="00384F27"/>
    <w:rsid w:val="003851CC"/>
    <w:rsid w:val="00385A65"/>
    <w:rsid w:val="0038643E"/>
    <w:rsid w:val="00386F06"/>
    <w:rsid w:val="003917E6"/>
    <w:rsid w:val="00393ECF"/>
    <w:rsid w:val="003947C0"/>
    <w:rsid w:val="00395B39"/>
    <w:rsid w:val="0039657F"/>
    <w:rsid w:val="003A07F2"/>
    <w:rsid w:val="003A3FFF"/>
    <w:rsid w:val="003A75EC"/>
    <w:rsid w:val="003B1213"/>
    <w:rsid w:val="003B1D09"/>
    <w:rsid w:val="003B4CE6"/>
    <w:rsid w:val="003C026C"/>
    <w:rsid w:val="003C13E0"/>
    <w:rsid w:val="003C2146"/>
    <w:rsid w:val="003C450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0295"/>
    <w:rsid w:val="00411497"/>
    <w:rsid w:val="00412D1E"/>
    <w:rsid w:val="004235D5"/>
    <w:rsid w:val="00423938"/>
    <w:rsid w:val="00423B9A"/>
    <w:rsid w:val="004265A4"/>
    <w:rsid w:val="00427BEE"/>
    <w:rsid w:val="00432A26"/>
    <w:rsid w:val="0043374D"/>
    <w:rsid w:val="00435887"/>
    <w:rsid w:val="004401BB"/>
    <w:rsid w:val="004407AF"/>
    <w:rsid w:val="00442566"/>
    <w:rsid w:val="004427C7"/>
    <w:rsid w:val="0044296C"/>
    <w:rsid w:val="0044308E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3495"/>
    <w:rsid w:val="00474758"/>
    <w:rsid w:val="0047634D"/>
    <w:rsid w:val="00482DE2"/>
    <w:rsid w:val="00483765"/>
    <w:rsid w:val="00495E5D"/>
    <w:rsid w:val="004A1B61"/>
    <w:rsid w:val="004A293F"/>
    <w:rsid w:val="004A3045"/>
    <w:rsid w:val="004A422B"/>
    <w:rsid w:val="004A60F2"/>
    <w:rsid w:val="004A61CF"/>
    <w:rsid w:val="004A6C7A"/>
    <w:rsid w:val="004A7F93"/>
    <w:rsid w:val="004B1258"/>
    <w:rsid w:val="004B3762"/>
    <w:rsid w:val="004B4A99"/>
    <w:rsid w:val="004B6C3C"/>
    <w:rsid w:val="004C183A"/>
    <w:rsid w:val="004C71FA"/>
    <w:rsid w:val="004D1AF3"/>
    <w:rsid w:val="004D36AD"/>
    <w:rsid w:val="004D572B"/>
    <w:rsid w:val="004D7309"/>
    <w:rsid w:val="004E326E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4CF7"/>
    <w:rsid w:val="00517604"/>
    <w:rsid w:val="005215E6"/>
    <w:rsid w:val="005306F1"/>
    <w:rsid w:val="005325D6"/>
    <w:rsid w:val="00534300"/>
    <w:rsid w:val="00535FEC"/>
    <w:rsid w:val="00543831"/>
    <w:rsid w:val="005444C6"/>
    <w:rsid w:val="00544516"/>
    <w:rsid w:val="0054514B"/>
    <w:rsid w:val="00545EEC"/>
    <w:rsid w:val="00546773"/>
    <w:rsid w:val="00551589"/>
    <w:rsid w:val="00551F94"/>
    <w:rsid w:val="005558A8"/>
    <w:rsid w:val="00556878"/>
    <w:rsid w:val="00560085"/>
    <w:rsid w:val="0056110F"/>
    <w:rsid w:val="00564F32"/>
    <w:rsid w:val="00572F5B"/>
    <w:rsid w:val="00577108"/>
    <w:rsid w:val="005774E1"/>
    <w:rsid w:val="0058075C"/>
    <w:rsid w:val="00581E2C"/>
    <w:rsid w:val="00584F95"/>
    <w:rsid w:val="00587AEE"/>
    <w:rsid w:val="0059161C"/>
    <w:rsid w:val="00591E25"/>
    <w:rsid w:val="005955A9"/>
    <w:rsid w:val="005971FC"/>
    <w:rsid w:val="005A2078"/>
    <w:rsid w:val="005A285A"/>
    <w:rsid w:val="005A4994"/>
    <w:rsid w:val="005B13E2"/>
    <w:rsid w:val="005C0A6A"/>
    <w:rsid w:val="005C14E8"/>
    <w:rsid w:val="005C2F4F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942"/>
    <w:rsid w:val="00612C3F"/>
    <w:rsid w:val="00612FB1"/>
    <w:rsid w:val="006158E3"/>
    <w:rsid w:val="0062285E"/>
    <w:rsid w:val="0062484B"/>
    <w:rsid w:val="006258F1"/>
    <w:rsid w:val="00625AEF"/>
    <w:rsid w:val="00633DCA"/>
    <w:rsid w:val="00640FAE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1ACC"/>
    <w:rsid w:val="0067312C"/>
    <w:rsid w:val="00676795"/>
    <w:rsid w:val="00682302"/>
    <w:rsid w:val="00682351"/>
    <w:rsid w:val="0068390E"/>
    <w:rsid w:val="00686141"/>
    <w:rsid w:val="00686B20"/>
    <w:rsid w:val="00687A4B"/>
    <w:rsid w:val="00691E7B"/>
    <w:rsid w:val="0069381A"/>
    <w:rsid w:val="0069459D"/>
    <w:rsid w:val="00694D70"/>
    <w:rsid w:val="00695D18"/>
    <w:rsid w:val="006A53E0"/>
    <w:rsid w:val="006A739D"/>
    <w:rsid w:val="006B06C7"/>
    <w:rsid w:val="006B716D"/>
    <w:rsid w:val="006C33B9"/>
    <w:rsid w:val="006C76AC"/>
    <w:rsid w:val="006D1C2D"/>
    <w:rsid w:val="006E0C6F"/>
    <w:rsid w:val="006E0E28"/>
    <w:rsid w:val="006E1B96"/>
    <w:rsid w:val="006E1FFE"/>
    <w:rsid w:val="006F11C9"/>
    <w:rsid w:val="006F1552"/>
    <w:rsid w:val="00700187"/>
    <w:rsid w:val="00700394"/>
    <w:rsid w:val="007014B4"/>
    <w:rsid w:val="00702D09"/>
    <w:rsid w:val="00715679"/>
    <w:rsid w:val="00715834"/>
    <w:rsid w:val="00716955"/>
    <w:rsid w:val="00720ED8"/>
    <w:rsid w:val="007214EF"/>
    <w:rsid w:val="0072499D"/>
    <w:rsid w:val="00724A5C"/>
    <w:rsid w:val="00725933"/>
    <w:rsid w:val="0072642A"/>
    <w:rsid w:val="00727431"/>
    <w:rsid w:val="00727810"/>
    <w:rsid w:val="00741AE9"/>
    <w:rsid w:val="00747A56"/>
    <w:rsid w:val="00751F1C"/>
    <w:rsid w:val="007627E0"/>
    <w:rsid w:val="007637F1"/>
    <w:rsid w:val="00764A73"/>
    <w:rsid w:val="00766319"/>
    <w:rsid w:val="007703F5"/>
    <w:rsid w:val="00770814"/>
    <w:rsid w:val="0077221A"/>
    <w:rsid w:val="00783AF4"/>
    <w:rsid w:val="00784116"/>
    <w:rsid w:val="0078665F"/>
    <w:rsid w:val="00787BC6"/>
    <w:rsid w:val="00790978"/>
    <w:rsid w:val="00791779"/>
    <w:rsid w:val="0079293C"/>
    <w:rsid w:val="00793927"/>
    <w:rsid w:val="00796375"/>
    <w:rsid w:val="007A2CA7"/>
    <w:rsid w:val="007A4A5B"/>
    <w:rsid w:val="007A5049"/>
    <w:rsid w:val="007A51BC"/>
    <w:rsid w:val="007A680E"/>
    <w:rsid w:val="007A6D1B"/>
    <w:rsid w:val="007A7D31"/>
    <w:rsid w:val="007B1CB0"/>
    <w:rsid w:val="007B3292"/>
    <w:rsid w:val="007C2F0A"/>
    <w:rsid w:val="007C74D2"/>
    <w:rsid w:val="007D1877"/>
    <w:rsid w:val="007D2948"/>
    <w:rsid w:val="007D6D88"/>
    <w:rsid w:val="007E0D3F"/>
    <w:rsid w:val="007E3AA3"/>
    <w:rsid w:val="007E4D30"/>
    <w:rsid w:val="007E52BD"/>
    <w:rsid w:val="007E759E"/>
    <w:rsid w:val="007F062B"/>
    <w:rsid w:val="007F1B3F"/>
    <w:rsid w:val="007F2FAD"/>
    <w:rsid w:val="007F7F25"/>
    <w:rsid w:val="008002A8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3785E"/>
    <w:rsid w:val="008410A0"/>
    <w:rsid w:val="008422BE"/>
    <w:rsid w:val="0084286F"/>
    <w:rsid w:val="008443B7"/>
    <w:rsid w:val="008445BE"/>
    <w:rsid w:val="00844637"/>
    <w:rsid w:val="008453B8"/>
    <w:rsid w:val="0084706A"/>
    <w:rsid w:val="00853766"/>
    <w:rsid w:val="00853CD0"/>
    <w:rsid w:val="008549E0"/>
    <w:rsid w:val="008559FF"/>
    <w:rsid w:val="00855EFD"/>
    <w:rsid w:val="008606E4"/>
    <w:rsid w:val="00864945"/>
    <w:rsid w:val="00864AAE"/>
    <w:rsid w:val="00865CE6"/>
    <w:rsid w:val="0087283F"/>
    <w:rsid w:val="0087449E"/>
    <w:rsid w:val="00875549"/>
    <w:rsid w:val="00877DC8"/>
    <w:rsid w:val="008804A3"/>
    <w:rsid w:val="00882F81"/>
    <w:rsid w:val="00886173"/>
    <w:rsid w:val="008868E0"/>
    <w:rsid w:val="00886963"/>
    <w:rsid w:val="00895F6E"/>
    <w:rsid w:val="00896C23"/>
    <w:rsid w:val="008A3EF4"/>
    <w:rsid w:val="008A4F46"/>
    <w:rsid w:val="008A60DC"/>
    <w:rsid w:val="008A74C6"/>
    <w:rsid w:val="008A7E5C"/>
    <w:rsid w:val="008B000E"/>
    <w:rsid w:val="008B0148"/>
    <w:rsid w:val="008B0D9E"/>
    <w:rsid w:val="008B3A19"/>
    <w:rsid w:val="008B4872"/>
    <w:rsid w:val="008B68D0"/>
    <w:rsid w:val="008C0E63"/>
    <w:rsid w:val="008C1710"/>
    <w:rsid w:val="008C5DBD"/>
    <w:rsid w:val="008C6FBF"/>
    <w:rsid w:val="008D0992"/>
    <w:rsid w:val="008D1ED2"/>
    <w:rsid w:val="008D1F52"/>
    <w:rsid w:val="008D45DC"/>
    <w:rsid w:val="008D4E35"/>
    <w:rsid w:val="008E0605"/>
    <w:rsid w:val="008E661F"/>
    <w:rsid w:val="008E6AE9"/>
    <w:rsid w:val="008E766C"/>
    <w:rsid w:val="008F23D6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27F58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D"/>
    <w:rsid w:val="009936EE"/>
    <w:rsid w:val="00995E6C"/>
    <w:rsid w:val="009A012B"/>
    <w:rsid w:val="009A0B92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196"/>
    <w:rsid w:val="009E2E20"/>
    <w:rsid w:val="009E4DA9"/>
    <w:rsid w:val="009E7506"/>
    <w:rsid w:val="009F0F85"/>
    <w:rsid w:val="009F1174"/>
    <w:rsid w:val="009F16BF"/>
    <w:rsid w:val="009F3E55"/>
    <w:rsid w:val="009F4AAD"/>
    <w:rsid w:val="009F709E"/>
    <w:rsid w:val="00A05E72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63"/>
    <w:rsid w:val="00A31DC4"/>
    <w:rsid w:val="00A32410"/>
    <w:rsid w:val="00A3290F"/>
    <w:rsid w:val="00A367CF"/>
    <w:rsid w:val="00A428A2"/>
    <w:rsid w:val="00A44839"/>
    <w:rsid w:val="00A449D1"/>
    <w:rsid w:val="00A455DC"/>
    <w:rsid w:val="00A4571D"/>
    <w:rsid w:val="00A46170"/>
    <w:rsid w:val="00A46846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3AB8"/>
    <w:rsid w:val="00A75BC3"/>
    <w:rsid w:val="00A75FB7"/>
    <w:rsid w:val="00A77408"/>
    <w:rsid w:val="00A84D40"/>
    <w:rsid w:val="00A87113"/>
    <w:rsid w:val="00A9178E"/>
    <w:rsid w:val="00A97F32"/>
    <w:rsid w:val="00AA0018"/>
    <w:rsid w:val="00AA2B9A"/>
    <w:rsid w:val="00AA3C39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B6059"/>
    <w:rsid w:val="00AC44E7"/>
    <w:rsid w:val="00AC5ED2"/>
    <w:rsid w:val="00AC79F2"/>
    <w:rsid w:val="00AC7F66"/>
    <w:rsid w:val="00AD13E4"/>
    <w:rsid w:val="00AD72E3"/>
    <w:rsid w:val="00AE0415"/>
    <w:rsid w:val="00AE56D6"/>
    <w:rsid w:val="00AE641A"/>
    <w:rsid w:val="00B02EEF"/>
    <w:rsid w:val="00B04280"/>
    <w:rsid w:val="00B055F1"/>
    <w:rsid w:val="00B0583E"/>
    <w:rsid w:val="00B05CF6"/>
    <w:rsid w:val="00B05FB2"/>
    <w:rsid w:val="00B1128E"/>
    <w:rsid w:val="00B11A28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2F8"/>
    <w:rsid w:val="00B44AF2"/>
    <w:rsid w:val="00B44EEE"/>
    <w:rsid w:val="00B45C27"/>
    <w:rsid w:val="00B5217B"/>
    <w:rsid w:val="00B55631"/>
    <w:rsid w:val="00B57F42"/>
    <w:rsid w:val="00B6094A"/>
    <w:rsid w:val="00B63678"/>
    <w:rsid w:val="00B65C9D"/>
    <w:rsid w:val="00B728CF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1857"/>
    <w:rsid w:val="00BA2CF4"/>
    <w:rsid w:val="00BA6B0B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2180"/>
    <w:rsid w:val="00BE4AB9"/>
    <w:rsid w:val="00BE4D55"/>
    <w:rsid w:val="00BE5B10"/>
    <w:rsid w:val="00BE7D7A"/>
    <w:rsid w:val="00BF16FE"/>
    <w:rsid w:val="00BF55FC"/>
    <w:rsid w:val="00BF6747"/>
    <w:rsid w:val="00BF7699"/>
    <w:rsid w:val="00BF7A3F"/>
    <w:rsid w:val="00C00A8F"/>
    <w:rsid w:val="00C00EFE"/>
    <w:rsid w:val="00C02CBD"/>
    <w:rsid w:val="00C03807"/>
    <w:rsid w:val="00C10F42"/>
    <w:rsid w:val="00C14092"/>
    <w:rsid w:val="00C16F59"/>
    <w:rsid w:val="00C20C6A"/>
    <w:rsid w:val="00C2490A"/>
    <w:rsid w:val="00C249DB"/>
    <w:rsid w:val="00C25018"/>
    <w:rsid w:val="00C259BF"/>
    <w:rsid w:val="00C268A3"/>
    <w:rsid w:val="00C26A31"/>
    <w:rsid w:val="00C26C98"/>
    <w:rsid w:val="00C30C8F"/>
    <w:rsid w:val="00C34C55"/>
    <w:rsid w:val="00C350D5"/>
    <w:rsid w:val="00C356CB"/>
    <w:rsid w:val="00C37CE2"/>
    <w:rsid w:val="00C43177"/>
    <w:rsid w:val="00C4424A"/>
    <w:rsid w:val="00C45552"/>
    <w:rsid w:val="00C465FD"/>
    <w:rsid w:val="00C5047D"/>
    <w:rsid w:val="00C5136B"/>
    <w:rsid w:val="00C52A75"/>
    <w:rsid w:val="00C5392B"/>
    <w:rsid w:val="00C64416"/>
    <w:rsid w:val="00C659C5"/>
    <w:rsid w:val="00C71AF5"/>
    <w:rsid w:val="00C722EE"/>
    <w:rsid w:val="00C72E8B"/>
    <w:rsid w:val="00C73484"/>
    <w:rsid w:val="00C749D5"/>
    <w:rsid w:val="00C75F15"/>
    <w:rsid w:val="00C77385"/>
    <w:rsid w:val="00C77825"/>
    <w:rsid w:val="00C849E9"/>
    <w:rsid w:val="00C867E6"/>
    <w:rsid w:val="00C87D09"/>
    <w:rsid w:val="00C9399B"/>
    <w:rsid w:val="00C93AFA"/>
    <w:rsid w:val="00C93D1F"/>
    <w:rsid w:val="00C944CB"/>
    <w:rsid w:val="00CA2483"/>
    <w:rsid w:val="00CA32C8"/>
    <w:rsid w:val="00CA40B1"/>
    <w:rsid w:val="00CA4B97"/>
    <w:rsid w:val="00CA7DCB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2B67"/>
    <w:rsid w:val="00CD3084"/>
    <w:rsid w:val="00CD6F81"/>
    <w:rsid w:val="00CD6F8E"/>
    <w:rsid w:val="00CD7D33"/>
    <w:rsid w:val="00CE0B65"/>
    <w:rsid w:val="00CE0F16"/>
    <w:rsid w:val="00CE19E1"/>
    <w:rsid w:val="00CE5923"/>
    <w:rsid w:val="00CF53E4"/>
    <w:rsid w:val="00CF5CAC"/>
    <w:rsid w:val="00CF69FB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2467"/>
    <w:rsid w:val="00D35504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04E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A7D06"/>
    <w:rsid w:val="00DB0353"/>
    <w:rsid w:val="00DB26A4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4C3"/>
    <w:rsid w:val="00DD5BC7"/>
    <w:rsid w:val="00DD7982"/>
    <w:rsid w:val="00DE0787"/>
    <w:rsid w:val="00DE2C3B"/>
    <w:rsid w:val="00DE43E9"/>
    <w:rsid w:val="00E008CB"/>
    <w:rsid w:val="00E01608"/>
    <w:rsid w:val="00E027F8"/>
    <w:rsid w:val="00E02806"/>
    <w:rsid w:val="00E0360C"/>
    <w:rsid w:val="00E0391B"/>
    <w:rsid w:val="00E04D76"/>
    <w:rsid w:val="00E05285"/>
    <w:rsid w:val="00E066B1"/>
    <w:rsid w:val="00E07F07"/>
    <w:rsid w:val="00E10D4C"/>
    <w:rsid w:val="00E11667"/>
    <w:rsid w:val="00E11CC7"/>
    <w:rsid w:val="00E14ABD"/>
    <w:rsid w:val="00E173CE"/>
    <w:rsid w:val="00E202DA"/>
    <w:rsid w:val="00E20FBF"/>
    <w:rsid w:val="00E22133"/>
    <w:rsid w:val="00E24534"/>
    <w:rsid w:val="00E26184"/>
    <w:rsid w:val="00E31DB9"/>
    <w:rsid w:val="00E4013C"/>
    <w:rsid w:val="00E428F4"/>
    <w:rsid w:val="00E551B5"/>
    <w:rsid w:val="00E648D6"/>
    <w:rsid w:val="00E70D25"/>
    <w:rsid w:val="00E7118E"/>
    <w:rsid w:val="00E71A11"/>
    <w:rsid w:val="00E71B07"/>
    <w:rsid w:val="00E72D90"/>
    <w:rsid w:val="00E73AE8"/>
    <w:rsid w:val="00E75365"/>
    <w:rsid w:val="00E83396"/>
    <w:rsid w:val="00E86757"/>
    <w:rsid w:val="00E86DFC"/>
    <w:rsid w:val="00E92314"/>
    <w:rsid w:val="00E926C3"/>
    <w:rsid w:val="00E935EF"/>
    <w:rsid w:val="00EA3398"/>
    <w:rsid w:val="00EA480A"/>
    <w:rsid w:val="00EA7DC5"/>
    <w:rsid w:val="00EB230B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163A"/>
    <w:rsid w:val="00EF1DD2"/>
    <w:rsid w:val="00EF20A3"/>
    <w:rsid w:val="00EF2426"/>
    <w:rsid w:val="00EF70EA"/>
    <w:rsid w:val="00EF7954"/>
    <w:rsid w:val="00F015CD"/>
    <w:rsid w:val="00F02C21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1F6"/>
    <w:rsid w:val="00F425CF"/>
    <w:rsid w:val="00F42979"/>
    <w:rsid w:val="00F42DF5"/>
    <w:rsid w:val="00F4514E"/>
    <w:rsid w:val="00F45E06"/>
    <w:rsid w:val="00F461C3"/>
    <w:rsid w:val="00F55141"/>
    <w:rsid w:val="00F616AE"/>
    <w:rsid w:val="00F669CB"/>
    <w:rsid w:val="00F70269"/>
    <w:rsid w:val="00F7259E"/>
    <w:rsid w:val="00F72B6D"/>
    <w:rsid w:val="00F82709"/>
    <w:rsid w:val="00F85B49"/>
    <w:rsid w:val="00F86F88"/>
    <w:rsid w:val="00F90676"/>
    <w:rsid w:val="00F916B8"/>
    <w:rsid w:val="00F930E7"/>
    <w:rsid w:val="00F93D1A"/>
    <w:rsid w:val="00F95EA1"/>
    <w:rsid w:val="00FA5449"/>
    <w:rsid w:val="00FA6329"/>
    <w:rsid w:val="00FB0728"/>
    <w:rsid w:val="00FB1B65"/>
    <w:rsid w:val="00FB1FF5"/>
    <w:rsid w:val="00FB2339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D354FC2"/>
    <w:rsid w:val="1857D738"/>
    <w:rsid w:val="1FD20FFF"/>
    <w:rsid w:val="28D151A4"/>
    <w:rsid w:val="30A8A44D"/>
    <w:rsid w:val="33188540"/>
    <w:rsid w:val="71157BF8"/>
    <w:rsid w:val="79A9A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uiPriority w:val="22"/>
    <w:qFormat/>
    <w:rsid w:val="00A44839"/>
    <w:rPr>
      <w:b/>
      <w:bCs/>
    </w:rPr>
  </w:style>
  <w:style w:type="paragraph" w:styleId="Duytlai">
    <w:name w:val="Revision"/>
    <w:hidden/>
    <w:uiPriority w:val="99"/>
    <w:semiHidden/>
    <w:rsid w:val="00B05FB2"/>
    <w:rPr>
      <w:rFonts w:ascii="Tahoma" w:eastAsia="MS Mincho" w:hAnsi="Tahoma" w:cs="Mangal"/>
      <w:szCs w:val="18"/>
      <w:lang w:eastAsia="hi-IN" w:bidi="hi-IN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8B000E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semiHidden/>
    <w:unhideWhenUsed/>
    <w:rsid w:val="00395B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chart" Target="charts/chart4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honggamxd/QTDA-CNTT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chart" Target="charts/chart2.xml"/><Relationship Id="rId40" Type="http://schemas.openxmlformats.org/officeDocument/2006/relationships/header" Target="header2.xml"/><Relationship Id="rId45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hyperlink" Target="https://tasks.office.com/husteduvn.onmicrosoft.com/en-US/Home/Planner/?fbclid=IwAR09GkDfduull4hMfatti-b0Yl0eqIIf3qWuHQvIMT6gv-m0hucOc9fE7qY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chart" Target="charts/chart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g"/><Relationship Id="rId43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chart" Target="charts/chart3.xml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Trang_tính1!$B$1</c:f>
              <c:strCache>
                <c:ptCount val="1"/>
                <c:pt idx="0">
                  <c:v>Số commit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Phạm Quang Hoà</c:v>
                </c:pt>
                <c:pt idx="1">
                  <c:v>Trần Thị Thu Uyên</c:v>
                </c:pt>
                <c:pt idx="2">
                  <c:v>Nguyễn Thị Hồng</c:v>
                </c:pt>
                <c:pt idx="3">
                  <c:v>Nguyễn Việt Tiến</c:v>
                </c:pt>
              </c:strCache>
            </c:strRef>
          </c:cat>
          <c:val>
            <c:numRef>
              <c:f>Trang_tính1!$B$2:$B$5</c:f>
              <c:numCache>
                <c:formatCode>General</c:formatCode>
                <c:ptCount val="4"/>
                <c:pt idx="0">
                  <c:v>11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23-474D-A897-BCC1D20E72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69594031"/>
        <c:axId val="418711215"/>
      </c:barChart>
      <c:catAx>
        <c:axId val="8695940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8711215"/>
        <c:crosses val="autoZero"/>
        <c:auto val="1"/>
        <c:lblAlgn val="ctr"/>
        <c:lblOffset val="100"/>
        <c:noMultiLvlLbl val="0"/>
      </c:catAx>
      <c:valAx>
        <c:axId val="418711215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695940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Trang_tính1!$B$1</c:f>
              <c:strCache>
                <c:ptCount val="1"/>
                <c:pt idx="0">
                  <c:v>Số commit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Trang_tính1!$A$2:$A$5</c:f>
              <c:strCache>
                <c:ptCount val="4"/>
                <c:pt idx="0">
                  <c:v>Sáng</c:v>
                </c:pt>
                <c:pt idx="1">
                  <c:v>Trưa</c:v>
                </c:pt>
                <c:pt idx="2">
                  <c:v>Chiều </c:v>
                </c:pt>
                <c:pt idx="3">
                  <c:v>Tối</c:v>
                </c:pt>
              </c:strCache>
            </c:strRef>
          </c:cat>
          <c:val>
            <c:numRef>
              <c:f>Trang_tính1!$B$2:$B$5</c:f>
              <c:numCache>
                <c:formatCode>General</c:formatCode>
                <c:ptCount val="4"/>
                <c:pt idx="0">
                  <c:v>5</c:v>
                </c:pt>
                <c:pt idx="1">
                  <c:v>1</c:v>
                </c:pt>
                <c:pt idx="2">
                  <c:v>10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CB-4D10-9429-07E3142848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Trang_tính1!$B$1</c:f>
              <c:strCache>
                <c:ptCount val="1"/>
                <c:pt idx="0">
                  <c:v>Task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Trang_tính1!$A$2:$A$4</c:f>
              <c:strCache>
                <c:ptCount val="3"/>
                <c:pt idx="0">
                  <c:v>Hoàn thành</c:v>
                </c:pt>
                <c:pt idx="1">
                  <c:v>Chưa hoàn thành</c:v>
                </c:pt>
                <c:pt idx="2">
                  <c:v>Muộn</c:v>
                </c:pt>
              </c:strCache>
            </c:strRef>
          </c:cat>
          <c:val>
            <c:numRef>
              <c:f>Trang_tính1!$B$2:$B$4</c:f>
              <c:numCache>
                <c:formatCode>General</c:formatCode>
                <c:ptCount val="3"/>
                <c:pt idx="0">
                  <c:v>18</c:v>
                </c:pt>
                <c:pt idx="1">
                  <c:v>12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CA-495B-BEBF-62F9A7C856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Trang_tính1!$B$1</c:f>
              <c:strCache>
                <c:ptCount val="1"/>
                <c:pt idx="0">
                  <c:v>Số task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Trang_tính1!$A$2:$A$5</c:f>
              <c:strCache>
                <c:ptCount val="4"/>
                <c:pt idx="0">
                  <c:v>Tháng 1</c:v>
                </c:pt>
                <c:pt idx="1">
                  <c:v>Tháng 2</c:v>
                </c:pt>
                <c:pt idx="2">
                  <c:v>Tháng 3</c:v>
                </c:pt>
                <c:pt idx="3">
                  <c:v>Tháng 4</c:v>
                </c:pt>
              </c:strCache>
            </c:strRef>
          </c:cat>
          <c:val>
            <c:numRef>
              <c:f>Trang_tính1!$B$2:$B$5</c:f>
              <c:numCache>
                <c:formatCode>General</c:formatCode>
                <c:ptCount val="4"/>
                <c:pt idx="0">
                  <c:v>10</c:v>
                </c:pt>
                <c:pt idx="1">
                  <c:v>7</c:v>
                </c:pt>
                <c:pt idx="2">
                  <c:v>12</c:v>
                </c:pt>
                <c:pt idx="3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C7-405A-A3A1-637091C63F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79758943"/>
        <c:axId val="879642767"/>
      </c:lineChart>
      <c:catAx>
        <c:axId val="8797589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9642767"/>
        <c:crosses val="autoZero"/>
        <c:auto val="1"/>
        <c:lblAlgn val="ctr"/>
        <c:lblOffset val="100"/>
        <c:noMultiLvlLbl val="0"/>
      </c:catAx>
      <c:valAx>
        <c:axId val="8796427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97589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7483CF1B63FA4AA03D15E9EA85AD57" ma:contentTypeVersion="5" ma:contentTypeDescription="Create a new document." ma:contentTypeScope="" ma:versionID="f75d8bb9d7b20f1f00194e500522d8c0">
  <xsd:schema xmlns:xsd="http://www.w3.org/2001/XMLSchema" xmlns:xs="http://www.w3.org/2001/XMLSchema" xmlns:p="http://schemas.microsoft.com/office/2006/metadata/properties" xmlns:ns3="c078926d-f3db-4b74-bbd0-f33b483d4b1e" xmlns:ns4="806a97cf-37b5-43d8-9f6a-27e74bb9243f" targetNamespace="http://schemas.microsoft.com/office/2006/metadata/properties" ma:root="true" ma:fieldsID="dacda591e407f80dbf8b38aaafb6fdaa" ns3:_="" ns4:_="">
    <xsd:import namespace="c078926d-f3db-4b74-bbd0-f33b483d4b1e"/>
    <xsd:import namespace="806a97cf-37b5-43d8-9f6a-27e74bb924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26d-f3db-4b74-bbd0-f33b483d4b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a97cf-37b5-43d8-9f6a-27e74bb924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5D09E-DFD6-4848-895E-0B4714D8D551}">
  <ds:schemaRefs>
    <ds:schemaRef ds:uri="http://purl.org/dc/dcmitype/"/>
    <ds:schemaRef ds:uri="c078926d-f3db-4b74-bbd0-f33b483d4b1e"/>
    <ds:schemaRef ds:uri="http://www.w3.org/XML/1998/namespace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806a97cf-37b5-43d8-9f6a-27e74bb9243f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6F3BAFD4-8846-45E9-BB3B-FB39953043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1237C9-BCD6-4E70-8B96-52388FB741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78926d-f3db-4b74-bbd0-f33b483d4b1e"/>
    <ds:schemaRef ds:uri="806a97cf-37b5-43d8-9f6a-27e74bb92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D31229C-80BD-4083-B6E6-4A4B5C5A5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3246</Words>
  <Characters>18503</Characters>
  <Application>Microsoft Office Word</Application>
  <DocSecurity>0</DocSecurity>
  <Lines>154</Lines>
  <Paragraphs>43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21706</CharactersWithSpaces>
  <SharedDoc>false</SharedDoc>
  <HLinks>
    <vt:vector size="246" baseType="variant">
      <vt:variant>
        <vt:i4>3539060</vt:i4>
      </vt:variant>
      <vt:variant>
        <vt:i4>240</vt:i4>
      </vt:variant>
      <vt:variant>
        <vt:i4>0</vt:i4>
      </vt:variant>
      <vt:variant>
        <vt:i4>5</vt:i4>
      </vt:variant>
      <vt:variant>
        <vt:lpwstr>https://github.com/honggamxd/QTDA-CNTT</vt:lpwstr>
      </vt:variant>
      <vt:variant>
        <vt:lpwstr/>
      </vt:variant>
      <vt:variant>
        <vt:i4>5898260</vt:i4>
      </vt:variant>
      <vt:variant>
        <vt:i4>237</vt:i4>
      </vt:variant>
      <vt:variant>
        <vt:i4>0</vt:i4>
      </vt:variant>
      <vt:variant>
        <vt:i4>5</vt:i4>
      </vt:variant>
      <vt:variant>
        <vt:lpwstr>https://tasks.office.com/husteduvn.onmicrosoft.com/en-US/Home/Planner/?fbclid=IwAR09GkDfduull4hMfatti-b0Yl0eqIIf3qWuHQvIMT6gv-m0hucOc9fE7qY</vt:lpwstr>
      </vt:variant>
      <vt:variant>
        <vt:lpwstr>/plantaskboard?groupId=c7b9c604-6f52-45d2-a967-1cfc4fd3030c&amp;planId=xUYJ-L0DTkuBBffI-b0V8ckAEzGU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_Toc27481536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_Toc27481535</vt:lpwstr>
      </vt:variant>
      <vt:variant>
        <vt:i4>1638452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_Toc27481534</vt:lpwstr>
      </vt:variant>
      <vt:variant>
        <vt:i4>1966132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_Toc27481533</vt:lpwstr>
      </vt:variant>
      <vt:variant>
        <vt:i4>2031668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_Toc27481532</vt:lpwstr>
      </vt:variant>
      <vt:variant>
        <vt:i4>1835060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_Toc27481531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_Toc27481530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_Toc27481529</vt:lpwstr>
      </vt:variant>
      <vt:variant>
        <vt:i4>1376309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_Toc27481528</vt:lpwstr>
      </vt:variant>
      <vt:variant>
        <vt:i4>1703989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_Toc27481527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_Toc27481526</vt:lpwstr>
      </vt:variant>
      <vt:variant>
        <vt:i4>1572917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_Toc27481525</vt:lpwstr>
      </vt:variant>
      <vt:variant>
        <vt:i4>1638453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_Toc27481524</vt:lpwstr>
      </vt:variant>
      <vt:variant>
        <vt:i4>1966133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_Toc27481523</vt:lpwstr>
      </vt:variant>
      <vt:variant>
        <vt:i4>2031669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_Toc27481522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_Toc27481521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_Toc27481520</vt:lpwstr>
      </vt:variant>
      <vt:variant>
        <vt:i4>1310774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_Toc27481519</vt:lpwstr>
      </vt:variant>
      <vt:variant>
        <vt:i4>1376310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_Toc27481518</vt:lpwstr>
      </vt:variant>
      <vt:variant>
        <vt:i4>1703990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_Toc27481517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_Toc27481516</vt:lpwstr>
      </vt:variant>
      <vt:variant>
        <vt:i4>1572918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_Toc27481515</vt:lpwstr>
      </vt:variant>
      <vt:variant>
        <vt:i4>1638454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_Toc27481514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_Toc27481513</vt:lpwstr>
      </vt:variant>
      <vt:variant>
        <vt:i4>2031670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_Toc27481512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_Toc27481511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_Toc27481510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_Toc27481509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_Toc27481508</vt:lpwstr>
      </vt:variant>
      <vt:variant>
        <vt:i4>1703991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_Toc27481507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_Toc27481506</vt:lpwstr>
      </vt:variant>
      <vt:variant>
        <vt:i4>1572919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_Toc27481505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_Toc27481504</vt:lpwstr>
      </vt:variant>
      <vt:variant>
        <vt:i4>1966135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_Toc27481503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_Toc27481502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_Toc27481501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_Toc27481500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_Toc27481499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_Toc27481498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Pham Quang Hoa 20161743</cp:lastModifiedBy>
  <cp:revision>2</cp:revision>
  <cp:lastPrinted>2008-03-13T11:02:00Z</cp:lastPrinted>
  <dcterms:created xsi:type="dcterms:W3CDTF">2019-12-17T06:29:00Z</dcterms:created>
  <dcterms:modified xsi:type="dcterms:W3CDTF">2019-12-17T06:29:00Z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ContentTypeId">
    <vt:lpwstr>0x010100D27483CF1B63FA4AA03D15E9EA85AD57</vt:lpwstr>
  </property>
</Properties>
</file>